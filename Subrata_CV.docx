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54231" w14:textId="7D3D7443" w:rsidR="00A31D53" w:rsidRDefault="007D218A" w:rsidP="00EB5848">
      <w:pPr>
        <w:spacing w:after="200"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0532541" wp14:editId="09041BAB">
                <wp:simplePos x="0" y="0"/>
                <wp:positionH relativeFrom="column">
                  <wp:posOffset>1924050</wp:posOffset>
                </wp:positionH>
                <wp:positionV relativeFrom="paragraph">
                  <wp:posOffset>-704850</wp:posOffset>
                </wp:positionV>
                <wp:extent cx="4540250" cy="419100"/>
                <wp:effectExtent l="0" t="0" r="12700" b="19050"/>
                <wp:wrapNone/>
                <wp:docPr id="6489218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0B1D7" w14:textId="5823CAF5" w:rsidR="00A31D53" w:rsidRPr="00A31D53" w:rsidRDefault="00A31D53" w:rsidP="00A31D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PROFESSIONAL SUMMERY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2541" id="Rectangle 16" o:spid="_x0000_s1026" style="position:absolute;left:0;text-align:left;margin-left:151.5pt;margin-top:-55.5pt;width:357.5pt;height:3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" fillcolor="black [3200]" strokecolor="black [480]" strokeweight="1pt">
                <v:textbox>
                  <w:txbxContent>
                    <w:p w14:paraId="04B0B1D7" w14:textId="5823CAF5" w:rsidR="00A31D53" w:rsidRPr="00A31D53" w:rsidRDefault="00A31D53" w:rsidP="00A31D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PROFESSIONAL SUMMERY</w:t>
                      </w:r>
                    </w:p>
                  </w:txbxContent>
                </v:textbox>
              </v:rect>
            </w:pict>
          </mc:Fallback>
        </mc:AlternateContent>
      </w:r>
      <w:r w:rsidR="0070234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CA6EBF4" wp14:editId="0177E5EE">
                <wp:simplePos x="0" y="0"/>
                <wp:positionH relativeFrom="page">
                  <wp:posOffset>2844800</wp:posOffset>
                </wp:positionH>
                <wp:positionV relativeFrom="paragraph">
                  <wp:posOffset>2959100</wp:posOffset>
                </wp:positionV>
                <wp:extent cx="4692650" cy="3860800"/>
                <wp:effectExtent l="0" t="0" r="12700" b="25400"/>
                <wp:wrapSquare wrapText="bothSides"/>
                <wp:docPr id="3653051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0" cy="386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03DE8" w14:textId="6DDC0F06" w:rsidR="00EB5848" w:rsidRDefault="0070234D" w:rsidP="003108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</w:t>
                            </w:r>
                            <w:r w:rsidR="00EB5848">
                              <w:rPr>
                                <w:lang w:val="en-US"/>
                              </w:rPr>
                              <w:t>Manual Testing</w:t>
                            </w:r>
                          </w:p>
                          <w:p w14:paraId="22C213A8" w14:textId="6D20DC57" w:rsidR="00032D4D" w:rsidRPr="00032D4D" w:rsidRDefault="00032D4D" w:rsidP="00032D4D">
                            <w:r w:rsidRPr="00032D4D">
                              <w:t xml:space="preserve"> </w:t>
                            </w:r>
                            <w:r w:rsidR="0070234D">
                              <w:t>&gt;</w:t>
                            </w:r>
                            <w:r w:rsidRPr="00032D4D">
                              <w:t xml:space="preserve">Functional Testing </w:t>
                            </w:r>
                          </w:p>
                          <w:p w14:paraId="0A78E52F" w14:textId="06B51CDC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Regression Testing </w:t>
                            </w:r>
                          </w:p>
                          <w:p w14:paraId="5AFCE4AF" w14:textId="06519E9C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Smoke Testing </w:t>
                            </w:r>
                            <w:r w:rsidR="000E076E">
                              <w:t xml:space="preserve">and </w:t>
                            </w:r>
                            <w:r w:rsidR="000E076E" w:rsidRPr="00032D4D">
                              <w:t>Sanity Testing</w:t>
                            </w:r>
                          </w:p>
                          <w:p w14:paraId="32DDF8A6" w14:textId="65F8BE66" w:rsidR="00032D4D" w:rsidRPr="00032D4D" w:rsidRDefault="0070234D" w:rsidP="00032D4D">
                            <w:r>
                              <w:t>&gt;</w:t>
                            </w:r>
                            <w:r w:rsidR="000E076E">
                              <w:t xml:space="preserve">Performance testing (Apache </w:t>
                            </w:r>
                            <w:r w:rsidR="008C51AE">
                              <w:t>JMeter</w:t>
                            </w:r>
                            <w:r w:rsidR="000E076E">
                              <w:t>)</w:t>
                            </w:r>
                            <w:r w:rsidR="00032D4D" w:rsidRPr="00032D4D">
                              <w:t xml:space="preserve"> </w:t>
                            </w:r>
                          </w:p>
                          <w:p w14:paraId="0898C170" w14:textId="41310DE4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Integration Testing </w:t>
                            </w:r>
                          </w:p>
                          <w:p w14:paraId="6741A3F3" w14:textId="3569F219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System Testing </w:t>
                            </w:r>
                          </w:p>
                          <w:p w14:paraId="5C3B9F4E" w14:textId="0A73A484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End-to-End Testing </w:t>
                            </w:r>
                          </w:p>
                          <w:p w14:paraId="765B611A" w14:textId="31C177FF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User Acceptance Testing (UAT) </w:t>
                            </w:r>
                          </w:p>
                          <w:p w14:paraId="2AA9269F" w14:textId="7DB037DD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 Ad-hoc Testing </w:t>
                            </w:r>
                          </w:p>
                          <w:p w14:paraId="363B6520" w14:textId="28727F31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Exploratory Testing </w:t>
                            </w:r>
                          </w:p>
                          <w:p w14:paraId="1FA33B6B" w14:textId="58C03D33" w:rsidR="00032D4D" w:rsidRPr="00032D4D" w:rsidRDefault="0070234D" w:rsidP="00032D4D">
                            <w:r>
                              <w:t>&gt;</w:t>
                            </w:r>
                            <w:r w:rsidR="00032D4D" w:rsidRPr="00032D4D">
                              <w:t xml:space="preserve">Cross-browser Testing </w:t>
                            </w:r>
                          </w:p>
                          <w:p w14:paraId="020D6B9A" w14:textId="77777777" w:rsidR="0070234D" w:rsidRDefault="0070234D" w:rsidP="00032D4D">
                            <w:r>
                              <w:t>&gt;</w:t>
                            </w:r>
                            <w:r w:rsidR="00032D4D" w:rsidRPr="00032D4D">
                              <w:t>Compatibility Testing</w:t>
                            </w:r>
                          </w:p>
                          <w:p w14:paraId="5B86608A" w14:textId="2C318022" w:rsidR="00347BAF" w:rsidRPr="00310847" w:rsidRDefault="00347BAF" w:rsidP="00032D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&gt;</w:t>
                            </w:r>
                            <w:r w:rsidR="00CA2A37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Agile Testing </w:t>
                            </w:r>
                            <w:r w:rsidR="00834CAE">
                              <w:rPr>
                                <w:lang w:val="en-US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6EBF4" id="Rectangle 19" o:spid="_x0000_s1027" style="position:absolute;left:0;text-align:left;margin-left:224pt;margin-top:233pt;width:369.5pt;height:304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" fillcolor="white [3201]" strokecolor="#4ea72e [3209]" strokeweight="1pt">
                <v:textbox>
                  <w:txbxContent>
                    <w:p w14:paraId="1B403DE8" w14:textId="6DDC0F06" w:rsidR="00EB5848" w:rsidRDefault="0070234D" w:rsidP="003108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</w:t>
                      </w:r>
                      <w:r w:rsidR="00EB5848">
                        <w:rPr>
                          <w:lang w:val="en-US"/>
                        </w:rPr>
                        <w:t>Manual Testing</w:t>
                      </w:r>
                    </w:p>
                    <w:p w14:paraId="22C213A8" w14:textId="6D20DC57" w:rsidR="00032D4D" w:rsidRPr="00032D4D" w:rsidRDefault="00032D4D" w:rsidP="00032D4D">
                      <w:r w:rsidRPr="00032D4D">
                        <w:t xml:space="preserve"> </w:t>
                      </w:r>
                      <w:r w:rsidR="0070234D">
                        <w:t>&gt;</w:t>
                      </w:r>
                      <w:r w:rsidRPr="00032D4D">
                        <w:t xml:space="preserve">Functional Testing </w:t>
                      </w:r>
                    </w:p>
                    <w:p w14:paraId="0A78E52F" w14:textId="06B51CDC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Regression Testing </w:t>
                      </w:r>
                    </w:p>
                    <w:p w14:paraId="5AFCE4AF" w14:textId="06519E9C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Smoke Testing </w:t>
                      </w:r>
                      <w:r w:rsidR="000E076E">
                        <w:t xml:space="preserve">and </w:t>
                      </w:r>
                      <w:r w:rsidR="000E076E" w:rsidRPr="00032D4D">
                        <w:t>Sanity Testing</w:t>
                      </w:r>
                    </w:p>
                    <w:p w14:paraId="32DDF8A6" w14:textId="65F8BE66" w:rsidR="00032D4D" w:rsidRPr="00032D4D" w:rsidRDefault="0070234D" w:rsidP="00032D4D">
                      <w:r>
                        <w:t>&gt;</w:t>
                      </w:r>
                      <w:r w:rsidR="000E076E">
                        <w:t xml:space="preserve">Performance testing (Apache </w:t>
                      </w:r>
                      <w:r w:rsidR="008C51AE">
                        <w:t>JMeter</w:t>
                      </w:r>
                      <w:r w:rsidR="000E076E">
                        <w:t>)</w:t>
                      </w:r>
                      <w:r w:rsidR="00032D4D" w:rsidRPr="00032D4D">
                        <w:t xml:space="preserve"> </w:t>
                      </w:r>
                    </w:p>
                    <w:p w14:paraId="0898C170" w14:textId="41310DE4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Integration Testing </w:t>
                      </w:r>
                    </w:p>
                    <w:p w14:paraId="6741A3F3" w14:textId="3569F219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System Testing </w:t>
                      </w:r>
                    </w:p>
                    <w:p w14:paraId="5C3B9F4E" w14:textId="0A73A484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End-to-End Testing </w:t>
                      </w:r>
                    </w:p>
                    <w:p w14:paraId="765B611A" w14:textId="31C177FF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User Acceptance Testing (UAT) </w:t>
                      </w:r>
                    </w:p>
                    <w:p w14:paraId="2AA9269F" w14:textId="7DB037DD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 Ad-hoc Testing </w:t>
                      </w:r>
                    </w:p>
                    <w:p w14:paraId="363B6520" w14:textId="28727F31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Exploratory Testing </w:t>
                      </w:r>
                    </w:p>
                    <w:p w14:paraId="1FA33B6B" w14:textId="58C03D33" w:rsidR="00032D4D" w:rsidRPr="00032D4D" w:rsidRDefault="0070234D" w:rsidP="00032D4D">
                      <w:r>
                        <w:t>&gt;</w:t>
                      </w:r>
                      <w:r w:rsidR="00032D4D" w:rsidRPr="00032D4D">
                        <w:t xml:space="preserve">Cross-browser Testing </w:t>
                      </w:r>
                    </w:p>
                    <w:p w14:paraId="020D6B9A" w14:textId="77777777" w:rsidR="0070234D" w:rsidRDefault="0070234D" w:rsidP="00032D4D">
                      <w:r>
                        <w:t>&gt;</w:t>
                      </w:r>
                      <w:r w:rsidR="00032D4D" w:rsidRPr="00032D4D">
                        <w:t>Compatibility Testing</w:t>
                      </w:r>
                    </w:p>
                    <w:p w14:paraId="5B86608A" w14:textId="2C318022" w:rsidR="00347BAF" w:rsidRPr="00310847" w:rsidRDefault="00347BAF" w:rsidP="00032D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&gt;</w:t>
                      </w:r>
                      <w:r w:rsidR="00CA2A37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Agile Testing </w:t>
                      </w:r>
                      <w:r w:rsidR="00834CAE">
                        <w:rPr>
                          <w:lang w:val="en-US"/>
                        </w:rPr>
                        <w:t>Process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70234D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88C9020" wp14:editId="198711F0">
                <wp:simplePos x="0" y="0"/>
                <wp:positionH relativeFrom="column">
                  <wp:posOffset>1936750</wp:posOffset>
                </wp:positionH>
                <wp:positionV relativeFrom="paragraph">
                  <wp:posOffset>6826250</wp:posOffset>
                </wp:positionV>
                <wp:extent cx="4635500" cy="254000"/>
                <wp:effectExtent l="0" t="0" r="12700" b="12700"/>
                <wp:wrapNone/>
                <wp:docPr id="96186413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DEB24" w14:textId="6C0F37D7" w:rsidR="00347BAF" w:rsidRPr="00347BAF" w:rsidRDefault="00347BAF" w:rsidP="00347BA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Technical 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C9020" id="Rectangle 20" o:spid="_x0000_s1028" style="position:absolute;left:0;text-align:left;margin-left:152.5pt;margin-top:537.5pt;width:365pt;height:20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" fillcolor="#156082 [3204]" strokecolor="#030e13 [484]" strokeweight="1pt">
                <v:textbox>
                  <w:txbxContent>
                    <w:p w14:paraId="177DEB24" w14:textId="6C0F37D7" w:rsidR="00347BAF" w:rsidRPr="00347BAF" w:rsidRDefault="00347BAF" w:rsidP="00347BA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Technical Knowledge</w:t>
                      </w:r>
                    </w:p>
                  </w:txbxContent>
                </v:textbox>
              </v:rect>
            </w:pict>
          </mc:Fallback>
        </mc:AlternateContent>
      </w:r>
      <w:r w:rsidR="0070234D"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2FF7FE9" wp14:editId="32B5DCD5">
                <wp:simplePos x="0" y="0"/>
                <wp:positionH relativeFrom="page">
                  <wp:posOffset>2844800</wp:posOffset>
                </wp:positionH>
                <wp:positionV relativeFrom="paragraph">
                  <wp:posOffset>7092950</wp:posOffset>
                </wp:positionV>
                <wp:extent cx="4648200" cy="2647950"/>
                <wp:effectExtent l="0" t="0" r="19050" b="19050"/>
                <wp:wrapNone/>
                <wp:docPr id="28895983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264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8AEED" w14:textId="4C13259D" w:rsidR="00347BAF" w:rsidRPr="002410CF" w:rsidRDefault="00347BAF" w:rsidP="002410CF">
                            <w:pPr>
                              <w:spacing w:after="200" w:line="276" w:lineRule="auto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Primary Skills:</w:t>
                            </w:r>
                            <w:r w:rsidR="00CA2A3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Manual Testing, Performance Testing (Apache JMeter), </w:t>
                            </w:r>
                            <w:r w:rsidR="00CA2A3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Web </w:t>
                            </w:r>
                            <w:r w:rsidR="0065300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Testing, </w:t>
                            </w:r>
                            <w:r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Functional Testing, Non-Functional Testing, Software Testing Regression Testing, API Testing, App Testing</w:t>
                            </w:r>
                            <w:r w:rsidR="00CA2A3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, Black box testing, Software Development life Cycle(SDLC),Software Testing life Cycle(STLC),Testing Methodologies, Testcase Design </w:t>
                            </w:r>
                            <w:r w:rsidR="00046619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and</w:t>
                            </w:r>
                            <w:r w:rsidR="00CA2A3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Test Execution, Bug reporting and Defect Management, Understanding Requirements, Regression and Re testing,</w:t>
                            </w:r>
                            <w:r w:rsidR="00653007" w:rsidRP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Smoke and Sanity testing  , Performance Testing Metrics, Scripting Knowledge on JMeter, Analyzing Results, Performance Tuning and Optimization </w:t>
                            </w:r>
                          </w:p>
                          <w:p w14:paraId="4753DF38" w14:textId="77777777" w:rsidR="004F1C69" w:rsidRDefault="00347BAF" w:rsidP="0065300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60C2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Technology </w:t>
                            </w:r>
                            <w:r w:rsidR="00653007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/Tools </w:t>
                            </w:r>
                            <w:r w:rsidRPr="00860C2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Used:</w:t>
                            </w:r>
                            <w:r w:rsidRPr="00860C2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055AB179" w14:textId="135F3A7F" w:rsidR="00347BAF" w:rsidRDefault="00653007" w:rsidP="0065300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JIRA and </w:t>
                            </w:r>
                            <w:r w:rsidR="0059758C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Joho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for Bugs Tracking and Managing Test cases </w:t>
                            </w:r>
                          </w:p>
                          <w:p w14:paraId="7690420A" w14:textId="7AAF9C2D" w:rsidR="00653007" w:rsidRDefault="00653007" w:rsidP="0065300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53007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JMeter for Performance testing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EB787B9" w14:textId="0DFF886A" w:rsidR="00653007" w:rsidRDefault="0059758C" w:rsidP="0065300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SOAP for API Testing</w:t>
                            </w:r>
                          </w:p>
                          <w:p w14:paraId="145B7DB5" w14:textId="06387C7C" w:rsidR="00347BAF" w:rsidRDefault="00BF09C3" w:rsidP="00C3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Web based and Desktop based application test.</w:t>
                            </w:r>
                          </w:p>
                          <w:p w14:paraId="07BFFA72" w14:textId="3D9DBBD0" w:rsidR="009C4F59" w:rsidRPr="00C343BB" w:rsidRDefault="00810792" w:rsidP="00C343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Grafana</w:t>
                            </w:r>
                            <w:r w:rsidR="006F3EFE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for Performance </w:t>
                            </w:r>
                            <w:r w:rsidR="00AA4505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monitoring.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F7FE9" id="Rectangle 21" o:spid="_x0000_s1029" style="position:absolute;left:0;text-align:left;margin-left:224pt;margin-top:558.5pt;width:366pt;height:208.5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" fillcolor="white [3201]" strokecolor="#4ea72e [3209]" strokeweight="1pt">
                <v:textbox>
                  <w:txbxContent>
                    <w:p w14:paraId="48E8AEED" w14:textId="4C13259D" w:rsidR="00347BAF" w:rsidRPr="002410CF" w:rsidRDefault="00347BAF" w:rsidP="002410CF">
                      <w:pPr>
                        <w:spacing w:after="200" w:line="276" w:lineRule="auto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Primary Skills:</w:t>
                      </w:r>
                      <w:r w:rsidR="00CA2A3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Manual Testing, Performance Testing (Apache JMeter), </w:t>
                      </w:r>
                      <w:r w:rsidR="00CA2A3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Web </w:t>
                      </w:r>
                      <w:r w:rsidR="0065300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Testing, </w:t>
                      </w:r>
                      <w:r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Functional Testing, Non-Functional Testing, Software Testing Regression Testing, API Testing, App Testing</w:t>
                      </w:r>
                      <w:r w:rsidR="00CA2A3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, Black box testing, Software Development life Cycle(SDLC),Software Testing life Cycle(STLC),Testing Methodologies, Testcase Design </w:t>
                      </w:r>
                      <w:r w:rsidR="00046619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and</w:t>
                      </w:r>
                      <w:r w:rsidR="00CA2A3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Test Execution, Bug reporting and Defect Management, Understanding Requirements, Regression and Re testing,</w:t>
                      </w:r>
                      <w:r w:rsidR="00653007" w:rsidRP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Smoke and Sanity testing  , Performance Testing Metrics, Scripting Knowledge on JMeter, Analyzing Results, Performance Tuning and Optimization </w:t>
                      </w:r>
                    </w:p>
                    <w:p w14:paraId="4753DF38" w14:textId="77777777" w:rsidR="004F1C69" w:rsidRDefault="00347BAF" w:rsidP="0065300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860C2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Technology </w:t>
                      </w:r>
                      <w:r w:rsidR="00653007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/Tools </w:t>
                      </w:r>
                      <w:r w:rsidRPr="00860C2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Used:</w:t>
                      </w:r>
                      <w:r w:rsidRPr="00860C2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055AB179" w14:textId="135F3A7F" w:rsidR="00347BAF" w:rsidRDefault="00653007" w:rsidP="0065300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JIRA and </w:t>
                      </w:r>
                      <w:r w:rsidR="0059758C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Joho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for Bugs Tracking and Managing Test cases </w:t>
                      </w:r>
                    </w:p>
                    <w:p w14:paraId="7690420A" w14:textId="7AAF9C2D" w:rsidR="00653007" w:rsidRDefault="00653007" w:rsidP="0065300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653007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JMeter for Performance testing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EB787B9" w14:textId="0DFF886A" w:rsidR="00653007" w:rsidRDefault="0059758C" w:rsidP="0065300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SOAP for API Testing</w:t>
                      </w:r>
                    </w:p>
                    <w:p w14:paraId="145B7DB5" w14:textId="06387C7C" w:rsidR="00347BAF" w:rsidRDefault="00BF09C3" w:rsidP="00C3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Web based and Desktop based application test.</w:t>
                      </w:r>
                    </w:p>
                    <w:p w14:paraId="07BFFA72" w14:textId="3D9DBBD0" w:rsidR="009C4F59" w:rsidRPr="00C343BB" w:rsidRDefault="00810792" w:rsidP="00C343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Grafana</w:t>
                      </w:r>
                      <w:r w:rsidR="006F3EFE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for Performance </w:t>
                      </w:r>
                      <w:r w:rsidR="00AA4505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monitoring.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0179F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411C7E1" wp14:editId="1721072C">
                <wp:simplePos x="0" y="0"/>
                <wp:positionH relativeFrom="column">
                  <wp:posOffset>1917700</wp:posOffset>
                </wp:positionH>
                <wp:positionV relativeFrom="paragraph">
                  <wp:posOffset>-304800</wp:posOffset>
                </wp:positionV>
                <wp:extent cx="4572000" cy="2921000"/>
                <wp:effectExtent l="0" t="0" r="19050" b="12700"/>
                <wp:wrapNone/>
                <wp:docPr id="78685351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292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F83CD" w14:textId="33ABC380" w:rsidR="00A31D53" w:rsidRPr="00937E04" w:rsidRDefault="007D218A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Hlk193900388"/>
                            <w:bookmarkStart w:id="1" w:name="_Hlk193900389"/>
                            <w:bookmarkStart w:id="2" w:name="_Hlk193900395"/>
                            <w:bookmarkStart w:id="3" w:name="_Hlk193900396"/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6 </w:t>
                            </w:r>
                            <w:r w:rsidR="00A31D53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years of experience in Software Testing (</w:t>
                            </w:r>
                            <w:r w:rsidR="002012F9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Manual </w:t>
                            </w:r>
                            <w:r w:rsidR="009F3841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Testing, Functional</w:t>
                            </w:r>
                            <w:r w:rsidR="00A31D53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31D53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Testing</w:t>
                            </w:r>
                            <w:r w:rsidR="00A31D53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, API Testing</w:t>
                            </w:r>
                            <w:r w:rsidR="00A31D53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="00A31D53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7FFFADA" w14:textId="707E718D" w:rsidR="00A31D53" w:rsidRPr="00937E04" w:rsidRDefault="00A31D53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Having hands on experience in handling Use Cases, Knowledge Transfers and </w:t>
                            </w:r>
                            <w:r w:rsidR="00B057DC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Automated and </w:t>
                            </w: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non-automated Testing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24783EB" w14:textId="77777777" w:rsidR="00A31D53" w:rsidRPr="00937E04" w:rsidRDefault="00A31D53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Willing to take initiative to suggest or make improvements.</w:t>
                            </w:r>
                          </w:p>
                          <w:p w14:paraId="7C9C989F" w14:textId="77777777" w:rsidR="00A31D53" w:rsidRPr="00937E04" w:rsidRDefault="00A31D53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Good working knowledge on Application development and maintenance life cycle process.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On time project delivery.</w:t>
                            </w:r>
                          </w:p>
                          <w:p w14:paraId="1E980C31" w14:textId="3209E467" w:rsidR="00A31D53" w:rsidRPr="00937E04" w:rsidRDefault="00A31D53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Have </w:t>
                            </w: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knowledge in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Manual </w:t>
                            </w: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Testing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A18742A" w14:textId="77777777" w:rsidR="00A31D53" w:rsidRDefault="00A31D53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Having experience in Client Handling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  <w:p w14:paraId="56548C4D" w14:textId="12C24946" w:rsidR="004866DE" w:rsidRDefault="004866DE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Monitoring Perf</w:t>
                            </w:r>
                            <w:r w:rsidR="002F0221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ormance bottlenecks.</w:t>
                            </w:r>
                          </w:p>
                          <w:p w14:paraId="13D59D11" w14:textId="54E9D519" w:rsidR="00A35B73" w:rsidRDefault="00C71084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Having performance Testing </w:t>
                            </w:r>
                            <w:r w:rsidR="009C4F59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experience</w:t>
                            </w:r>
                            <w:r w:rsidR="000A2CD1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in Performance, Load and Stress </w:t>
                            </w:r>
                            <w:r w:rsidR="00943E03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testing using tools Like: </w:t>
                            </w:r>
                            <w:r w:rsidR="000330F9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JMeter. Proven ability to Identify performance </w:t>
                            </w:r>
                            <w:r w:rsidR="00305A3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bottlenecks, </w:t>
                            </w:r>
                            <w:r w:rsidR="002410C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optimize</w:t>
                            </w:r>
                            <w:r w:rsidR="00A76D4F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system </w:t>
                            </w:r>
                            <w:r w:rsidR="007D4D8E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responsiveness, and</w:t>
                            </w:r>
                            <w:r w:rsidR="003152A6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deliver high -performing application in Agile environment.</w:t>
                            </w:r>
                          </w:p>
                          <w:p w14:paraId="64F365CB" w14:textId="7C46C901" w:rsidR="00E2125A" w:rsidRDefault="00E2125A" w:rsidP="00A31D5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200" w:line="276" w:lineRule="auto"/>
                              <w:ind w:left="630" w:hanging="450"/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Using Monitoring tools </w:t>
                            </w:r>
                            <w:r w:rsidR="00B057DC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like: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F91965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PerfMon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A6E1B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for </w:t>
                            </w:r>
                            <w:r w:rsidR="009C4F59" w:rsidRPr="009C4F59">
                              <w:rPr>
                                <w:rFonts w:asciiTheme="majorHAnsi" w:hAnsiTheme="majorHAnsi"/>
                                <w:sz w:val="20"/>
                                <w:szCs w:val="20"/>
                              </w:rPr>
                              <w:t>visualize and analyse test results, providing insights into application behaviour under load</w:t>
                            </w:r>
                          </w:p>
                          <w:p w14:paraId="227F3E41" w14:textId="77777777" w:rsidR="00A31D53" w:rsidRDefault="00A31D53" w:rsidP="00A31D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1C7E1" id="Rectangle 17" o:spid="_x0000_s1030" style="position:absolute;left:0;text-align:left;margin-left:151pt;margin-top:-24pt;width:5in;height:230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" fillcolor="white [3201]" strokecolor="#4ea72e [3209]" strokeweight="1pt">
                <v:textbox>
                  <w:txbxContent>
                    <w:p w14:paraId="14CF83CD" w14:textId="33ABC380" w:rsidR="00A31D53" w:rsidRPr="00937E04" w:rsidRDefault="007D218A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bookmarkStart w:id="4" w:name="_Hlk193900388"/>
                      <w:bookmarkStart w:id="5" w:name="_Hlk193900389"/>
                      <w:bookmarkStart w:id="6" w:name="_Hlk193900395"/>
                      <w:bookmarkStart w:id="7" w:name="_Hlk193900396"/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6 </w:t>
                      </w:r>
                      <w:r w:rsidR="00A31D53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years of experience in Software Testing (</w:t>
                      </w:r>
                      <w:r w:rsidR="002012F9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Manual </w:t>
                      </w:r>
                      <w:r w:rsidR="009F3841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Testing, Functional</w:t>
                      </w:r>
                      <w:r w:rsidR="00A31D53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31D53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Testing</w:t>
                      </w:r>
                      <w:r w:rsidR="00A31D53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, API Testing</w:t>
                      </w:r>
                      <w:r w:rsidR="00A31D53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)</w:t>
                      </w:r>
                      <w:r w:rsidR="00A31D53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7FFFADA" w14:textId="707E718D" w:rsidR="00A31D53" w:rsidRPr="00937E04" w:rsidRDefault="00A31D53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Having hands on experience in handling Use Cases, Knowledge Transfers and </w:t>
                      </w:r>
                      <w:r w:rsidR="00B057DC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Automated and </w:t>
                      </w: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non-automated Testing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24783EB" w14:textId="77777777" w:rsidR="00A31D53" w:rsidRPr="00937E04" w:rsidRDefault="00A31D53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Willing to take initiative to suggest or make improvements.</w:t>
                      </w:r>
                    </w:p>
                    <w:p w14:paraId="7C9C989F" w14:textId="77777777" w:rsidR="00A31D53" w:rsidRPr="00937E04" w:rsidRDefault="00A31D53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Good working knowledge on Application development and maintenance life cycle process.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On time project delivery.</w:t>
                      </w:r>
                    </w:p>
                    <w:p w14:paraId="1E980C31" w14:textId="3209E467" w:rsidR="00A31D53" w:rsidRPr="00937E04" w:rsidRDefault="00A31D53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Have </w:t>
                      </w: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knowledge in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Manual </w:t>
                      </w: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Testing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A18742A" w14:textId="77777777" w:rsidR="00A31D53" w:rsidRDefault="00A31D53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Having experience in Client Handling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.</w:t>
                      </w:r>
                      <w:bookmarkEnd w:id="4"/>
                      <w:bookmarkEnd w:id="5"/>
                      <w:bookmarkEnd w:id="6"/>
                      <w:bookmarkEnd w:id="7"/>
                    </w:p>
                    <w:p w14:paraId="56548C4D" w14:textId="12C24946" w:rsidR="004866DE" w:rsidRDefault="004866DE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Monitoring Perf</w:t>
                      </w:r>
                      <w:r w:rsidR="002F0221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ormance bottlenecks.</w:t>
                      </w:r>
                    </w:p>
                    <w:p w14:paraId="13D59D11" w14:textId="54E9D519" w:rsidR="00A35B73" w:rsidRDefault="00C71084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Having performance Testing </w:t>
                      </w:r>
                      <w:r w:rsidR="009C4F59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experience</w:t>
                      </w:r>
                      <w:r w:rsidR="000A2CD1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in Performance, Load and Stress </w:t>
                      </w:r>
                      <w:r w:rsidR="00943E03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testing using tools Like: </w:t>
                      </w:r>
                      <w:r w:rsidR="000330F9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JMeter. Proven ability to Identify performance </w:t>
                      </w:r>
                      <w:r w:rsidR="00305A3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bottlenecks, </w:t>
                      </w:r>
                      <w:r w:rsidR="002410C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optimize</w:t>
                      </w:r>
                      <w:r w:rsidR="00A76D4F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system </w:t>
                      </w:r>
                      <w:r w:rsidR="007D4D8E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responsiveness, and</w:t>
                      </w:r>
                      <w:r w:rsidR="003152A6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deliver high -performing application in Agile environment.</w:t>
                      </w:r>
                    </w:p>
                    <w:p w14:paraId="64F365CB" w14:textId="7C46C901" w:rsidR="00E2125A" w:rsidRDefault="00E2125A" w:rsidP="00A31D5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200" w:line="276" w:lineRule="auto"/>
                        <w:ind w:left="630" w:hanging="450"/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Using Monitoring tools </w:t>
                      </w:r>
                      <w:r w:rsidR="00B057DC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like: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F91965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PerfMon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A6E1B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for </w:t>
                      </w:r>
                      <w:r w:rsidR="009C4F59" w:rsidRPr="009C4F59">
                        <w:rPr>
                          <w:rFonts w:asciiTheme="majorHAnsi" w:hAnsiTheme="majorHAnsi"/>
                          <w:sz w:val="20"/>
                          <w:szCs w:val="20"/>
                        </w:rPr>
                        <w:t>visualize and analyse test results, providing insights into application behaviour under load</w:t>
                      </w:r>
                    </w:p>
                    <w:p w14:paraId="227F3E41" w14:textId="77777777" w:rsidR="00A31D53" w:rsidRDefault="00A31D53" w:rsidP="00A31D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6E1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981E1F" wp14:editId="6752A653">
                <wp:simplePos x="0" y="0"/>
                <wp:positionH relativeFrom="page">
                  <wp:posOffset>-76200</wp:posOffset>
                </wp:positionH>
                <wp:positionV relativeFrom="paragraph">
                  <wp:posOffset>-914400</wp:posOffset>
                </wp:positionV>
                <wp:extent cx="2895600" cy="10964545"/>
                <wp:effectExtent l="0" t="0" r="19050" b="27305"/>
                <wp:wrapNone/>
                <wp:docPr id="2289916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10964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629097" w14:textId="6996DB97" w:rsidR="00080242" w:rsidRDefault="00F52A39" w:rsidP="00F52A3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             </w:t>
                            </w:r>
                          </w:p>
                          <w:p w14:paraId="53079F8A" w14:textId="39D51C78" w:rsidR="00AE2D5F" w:rsidRDefault="00264D0B" w:rsidP="00F52A39">
                            <w:pPr>
                              <w:rPr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</w:t>
                            </w:r>
                            <w:r w:rsidR="00F52A39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944825" w:rsidRPr="00944825">
                              <w:rPr>
                                <w:u w:val="thick"/>
                                <w:lang w:val="en-US"/>
                              </w:rPr>
                              <w:t xml:space="preserve">SUBRATA </w:t>
                            </w:r>
                            <w:r w:rsidR="00944825">
                              <w:rPr>
                                <w:u w:val="thick"/>
                                <w:lang w:val="en-US"/>
                              </w:rPr>
                              <w:t xml:space="preserve"> </w:t>
                            </w:r>
                            <w:r w:rsidR="00944825" w:rsidRPr="00944825">
                              <w:rPr>
                                <w:u w:val="thick"/>
                                <w:lang w:val="en-US"/>
                              </w:rPr>
                              <w:t>JENA</w:t>
                            </w:r>
                            <w:proofErr w:type="gramEnd"/>
                          </w:p>
                          <w:p w14:paraId="639CE6E7" w14:textId="206030B2" w:rsidR="00C22533" w:rsidRDefault="00C22533" w:rsidP="00F52A39">
                            <w:pPr>
                              <w:rPr>
                                <w:u w:val="thick"/>
                                <w:lang w:val="en-US"/>
                              </w:rPr>
                            </w:pPr>
                          </w:p>
                          <w:p w14:paraId="2179015C" w14:textId="0B21DC0A" w:rsidR="00C22533" w:rsidRDefault="0040611F" w:rsidP="004061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562B5B0" wp14:editId="26ACB29E">
                                  <wp:extent cx="292100" cy="349250"/>
                                  <wp:effectExtent l="0" t="0" r="0" b="0"/>
                                  <wp:docPr id="451735742" name="Graphic 11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1735742" name="Graphic 451735742" descr="Envelope with solid fill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292100" cy="349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jenasubrat123456789@gmail.com</w:t>
                            </w:r>
                          </w:p>
                          <w:p w14:paraId="5C13E584" w14:textId="3F1D20B1" w:rsidR="00944825" w:rsidRDefault="00C22533" w:rsidP="00944825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41F8E">
                              <w:rPr>
                                <w:noProof/>
                              </w:rPr>
                              <w:drawing>
                                <wp:inline distT="0" distB="0" distL="0" distR="0" wp14:anchorId="61D67169" wp14:editId="7AC9AB13">
                                  <wp:extent cx="330200" cy="279400"/>
                                  <wp:effectExtent l="0" t="0" r="0" b="6350"/>
                                  <wp:docPr id="946944254" name="Picture 28" descr="Speaker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0546467" name="Graphic 1750546467" descr="Speaker phone with solid fill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0200" cy="27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A5559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+91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r w:rsidR="007A5559"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8598826920</w:t>
                            </w:r>
                          </w:p>
                          <w:p w14:paraId="534B557C" w14:textId="2FA14174" w:rsidR="007A5559" w:rsidRPr="00944825" w:rsidRDefault="00AE2D5F" w:rsidP="00944825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81E2F74" wp14:editId="59DFEB89">
                                  <wp:extent cx="381000" cy="285750"/>
                                  <wp:effectExtent l="0" t="0" r="0" b="0"/>
                                  <wp:docPr id="631333848" name="Graphic 9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1333848" name="Graphic 631333848" descr="Marker with solid fill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0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ajorHAnsi" w:hAnsiTheme="majorHAnsi"/>
                                <w:lang w:val="en-US"/>
                              </w:rPr>
                              <w:t>Location-</w:t>
                            </w:r>
                            <w:r w:rsidR="007D218A">
                              <w:rPr>
                                <w:rFonts w:asciiTheme="majorHAnsi" w:hAnsiTheme="majorHAnsi"/>
                                <w:lang w:val="en-US"/>
                              </w:rPr>
                              <w:t>Kolkata West Bengal</w:t>
                            </w:r>
                          </w:p>
                          <w:p w14:paraId="6D2BC52E" w14:textId="7B3EF75F" w:rsidR="00F52A39" w:rsidRDefault="00944825" w:rsidP="0094482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</w:t>
                            </w:r>
                            <w:r w:rsidRPr="005F1C32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drawing>
                                <wp:inline distT="0" distB="0" distL="0" distR="0" wp14:anchorId="2A5916FC" wp14:editId="36D39D7D">
                                  <wp:extent cx="228600" cy="2286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lum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1492D8" w14:textId="1AFA4376" w:rsidR="00080242" w:rsidRPr="00A31D53" w:rsidRDefault="008C51AE" w:rsidP="00944825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           </w:t>
                            </w:r>
                            <w:r w:rsidR="00080242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080242" w:rsidRPr="00080242">
                              <w:rPr>
                                <w:b/>
                                <w:bCs/>
                                <w:u w:val="double"/>
                                <w:lang w:val="en-US"/>
                              </w:rPr>
                              <w:t>PROFILE</w:t>
                            </w:r>
                            <w:r w:rsidR="00080242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080242" w:rsidRPr="00080242">
                              <w:rPr>
                                <w:b/>
                                <w:bCs/>
                                <w:u w:val="double"/>
                                <w:lang w:val="en-US"/>
                              </w:rPr>
                              <w:t>SUMMERY</w:t>
                            </w:r>
                            <w:r w:rsidR="00080242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55083865" w14:textId="7D13F52C" w:rsidR="00AB1912" w:rsidRDefault="00AB1912" w:rsidP="00AB1912">
                            <w:pP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double"/>
                                <w:lang w:val="en-US"/>
                              </w:rPr>
                            </w:pPr>
                            <w:bookmarkStart w:id="8" w:name="_Hlk193896198"/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AB1912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double"/>
                                <w:lang w:val="en-US"/>
                              </w:rPr>
                              <w:t>Career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B1912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u w:val="double"/>
                                <w:lang w:val="en-US"/>
                              </w:rPr>
                              <w:t>Objective</w:t>
                            </w:r>
                          </w:p>
                          <w:p w14:paraId="7ECA30E1" w14:textId="77777777" w:rsidR="00391F31" w:rsidRDefault="00AB1912" w:rsidP="00AB1912">
                            <w:pPr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To work in an environment that provides a 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  </w:t>
                            </w:r>
                          </w:p>
                          <w:p w14:paraId="042AC0FA" w14:textId="6FD96373" w:rsidR="00AB1912" w:rsidRDefault="00391F31" w:rsidP="00AB1912">
                            <w:pPr>
                              <w:jc w:val="both"/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   </w:t>
                            </w:r>
                            <w:r w:rsidR="00AB1912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persevering and rewarding career </w:t>
                            </w:r>
                            <w:r w:rsidR="001B18EC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ensuring</w:t>
                            </w:r>
                            <w:r w:rsidR="00AB1912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B18EC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  </w:t>
                            </w:r>
                            <w:r w:rsidR="00585DA9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1B18EC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hi</w:t>
                            </w:r>
                            <w:r w:rsidR="00AB1912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gh-</w:t>
                            </w:r>
                            <w:r w:rsidR="00AB1912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="00AB1912" w:rsidRPr="00937E04">
                              <w:rPr>
                                <w:rFonts w:asciiTheme="majorHAnsi" w:hAnsiTheme="majorHAnsi"/>
                                <w:sz w:val="20"/>
                                <w:szCs w:val="20"/>
                                <w:lang w:val="en-US"/>
                              </w:rPr>
                              <w:t>level job satisfaction.</w:t>
                            </w:r>
                          </w:p>
                          <w:p w14:paraId="602DA404" w14:textId="0BFE2066" w:rsidR="00080242" w:rsidRPr="007F4517" w:rsidRDefault="00080242" w:rsidP="007F4517">
                            <w:pPr>
                              <w:pStyle w:val="ListParagraph"/>
                              <w:rPr>
                                <w:rFonts w:asciiTheme="majorHAnsi" w:hAnsiTheme="majorHAnsi"/>
                                <w:b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9" w:name="_Hlk193899250"/>
                            <w:bookmarkStart w:id="10" w:name="_Hlk193899251"/>
                            <w:r w:rsidRPr="00080242">
                              <w:rPr>
                                <w:rFonts w:asciiTheme="majorHAnsi" w:hAnsiTheme="majorHAnsi"/>
                                <w:b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Personal </w:t>
                            </w:r>
                            <w:bookmarkEnd w:id="9"/>
                            <w:bookmarkEnd w:id="10"/>
                            <w:r w:rsidR="00C22533" w:rsidRPr="00080242">
                              <w:rPr>
                                <w:rFonts w:asciiTheme="majorHAnsi" w:hAnsiTheme="majorHAnsi"/>
                                <w:b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Profile</w:t>
                            </w:r>
                            <w:r w:rsidR="00C22533">
                              <w:rPr>
                                <w:rFonts w:asciiTheme="majorHAnsi" w:hAnsiTheme="majorHAnsi"/>
                                <w:b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: -</w:t>
                            </w:r>
                          </w:p>
                          <w:p w14:paraId="55FBCA5E" w14:textId="476C83A1" w:rsidR="00AB1912" w:rsidRDefault="00AB1912" w:rsidP="00AB19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A2301">
                              <w:rPr>
                                <w:rFonts w:asciiTheme="majorHAnsi" w:hAnsiTheme="maj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Date of Birth: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080242">
                              <w:rPr>
                                <w:rFonts w:asciiTheme="majorHAnsi" w:hAnsiTheme="maj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08</w:t>
                            </w:r>
                            <w:r w:rsidRPr="00517DBE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8015BC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February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1996</w:t>
                            </w:r>
                          </w:p>
                          <w:p w14:paraId="2EBC43BA" w14:textId="77777777" w:rsidR="00C22533" w:rsidRPr="009A2301" w:rsidRDefault="00C22533" w:rsidP="00C22533">
                            <w:pPr>
                              <w:pStyle w:val="ListParagraph"/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F82CFF5" w14:textId="73359592" w:rsidR="00AB1912" w:rsidRDefault="00AB1912" w:rsidP="001E12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A2301">
                              <w:rPr>
                                <w:rFonts w:asciiTheme="majorHAnsi" w:hAnsiTheme="maj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Languages Known: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 English, Hindi, Odia </w:t>
                            </w:r>
                            <w:r w:rsidRPr="009A2301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&amp; Bengali</w:t>
                            </w:r>
                            <w:r w:rsidR="00C22533"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75AFB0D" w14:textId="77777777" w:rsidR="007F4517" w:rsidRPr="007F4517" w:rsidRDefault="007F4517" w:rsidP="007F4517">
                            <w:pPr>
                              <w:pStyle w:val="ListParagraph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4F1B28A" w14:textId="77777777" w:rsidR="007F4517" w:rsidRPr="001E121C" w:rsidRDefault="007F4517" w:rsidP="007F4517">
                            <w:pPr>
                              <w:pStyle w:val="ListParagraph"/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0C17162" w14:textId="32DA314A" w:rsidR="00AB1912" w:rsidRPr="008E7808" w:rsidRDefault="00AB1912" w:rsidP="0008024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9A2301">
                              <w:rPr>
                                <w:rFonts w:asciiTheme="majorHAnsi" w:hAnsiTheme="majorHAnsi"/>
                                <w:b/>
                                <w:i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:lang w:val="en-US"/>
                              </w:rPr>
                              <w:t>Personal Traits: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Hard working, Team Player, Energetic, Friendly, Optimistic, Good Communication. </w:t>
                            </w:r>
                          </w:p>
                          <w:p w14:paraId="69DCE597" w14:textId="77777777" w:rsidR="008E7808" w:rsidRPr="00080242" w:rsidRDefault="008E7808" w:rsidP="008E7808">
                            <w:pPr>
                              <w:pStyle w:val="ListParagraph"/>
                              <w:spacing w:after="200" w:line="276" w:lineRule="auto"/>
                              <w:ind w:left="540"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00F2EB59" w14:textId="77777777" w:rsidR="008529C0" w:rsidRPr="007F4517" w:rsidRDefault="004F0FA6" w:rsidP="00CB0075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 xml:space="preserve">        </w:t>
                            </w:r>
                            <w:r w:rsidR="00CB0075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="006C1303" w:rsidRPr="007F4517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>Academaic  Qualificatio</w:t>
                            </w:r>
                            <w:r w:rsidR="008529C0" w:rsidRPr="007F4517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>n</w:t>
                            </w:r>
                          </w:p>
                          <w:p w14:paraId="4C1D9554" w14:textId="6FECCA14" w:rsidR="006C1303" w:rsidRPr="00CB0075" w:rsidRDefault="008529C0" w:rsidP="00CB0075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color w:val="FFFFFF" w:themeColor="background1"/>
                                <w:sz w:val="24"/>
                                <w:szCs w:val="24"/>
                                <w:lang w:eastAsia="en-IN"/>
                              </w:rPr>
                              <w:t xml:space="preserve">              </w:t>
                            </w:r>
                            <w:r w:rsidR="00CB0075" w:rsidRPr="00CB0075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  <w:t>====</w:t>
                            </w:r>
                            <w:r w:rsidR="00792168" w:rsidRPr="00CB0075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  <w:t>======================</w:t>
                            </w:r>
                          </w:p>
                          <w:p w14:paraId="06BEFCE9" w14:textId="4E885CB0" w:rsidR="00792168" w:rsidRPr="007F4517" w:rsidRDefault="00A72CA7" w:rsidP="00AB19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ind w:left="990" w:right="217" w:hanging="450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</w:pPr>
                            <w:r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>B.tech in Electrical Engineering from Gandhi Institute of Tecgnology</w:t>
                            </w:r>
                            <w:r w:rsidR="004F0FA6"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 xml:space="preserve"> </w:t>
                            </w:r>
                            <w:r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>and Management Bhubaneswar</w:t>
                            </w:r>
                            <w:r w:rsidR="004F0FA6"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 xml:space="preserve"> </w:t>
                            </w:r>
                          </w:p>
                          <w:p w14:paraId="44CE0A1A" w14:textId="73151A8B" w:rsidR="004F0FA6" w:rsidRPr="007F4517" w:rsidRDefault="004F0FA6" w:rsidP="00AB191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200" w:line="276" w:lineRule="auto"/>
                              <w:ind w:left="990" w:right="217" w:hanging="450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</w:pPr>
                            <w:r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>Univer</w:t>
                            </w:r>
                            <w:r w:rsidR="004A1220"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>sity: Biju</w:t>
                            </w:r>
                            <w:r w:rsidR="00900424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 xml:space="preserve"> </w:t>
                            </w:r>
                            <w:r w:rsidR="004A1220"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>Patnaik University of</w:t>
                            </w:r>
                            <w:r w:rsidR="00CB0075" w:rsidRPr="007F4517"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lang w:eastAsia="en-IN"/>
                              </w:rPr>
                              <w:t xml:space="preserve"> Technology</w:t>
                            </w:r>
                          </w:p>
                          <w:p w14:paraId="3E968093" w14:textId="77777777" w:rsidR="00A31D53" w:rsidRPr="00A31D53" w:rsidRDefault="00A31D53" w:rsidP="00A31D53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6FE0A1DC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1E3F3ADE" w14:textId="77777777" w:rsidR="00080242" w:rsidRPr="00080242" w:rsidRDefault="00080242" w:rsidP="00080242">
                            <w:pPr>
                              <w:spacing w:after="200" w:line="240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7F2E6E87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4AED1041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16D6B17F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293B25C1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4CA2D6C2" w14:textId="77777777" w:rsid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416D0900" w14:textId="77777777" w:rsidR="00080242" w:rsidRPr="00080242" w:rsidRDefault="00080242" w:rsidP="00080242">
                            <w:pPr>
                              <w:spacing w:after="200" w:line="276" w:lineRule="auto"/>
                              <w:ind w:right="217"/>
                              <w:jc w:val="both"/>
                              <w:rPr>
                                <w:rFonts w:asciiTheme="majorHAnsi" w:hAnsiTheme="majorHAnsi"/>
                                <w:noProof/>
                                <w:color w:val="FFFFFF" w:themeColor="background1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14:paraId="68F8A955" w14:textId="77777777" w:rsidR="00AB1912" w:rsidRDefault="00AB1912" w:rsidP="00AB191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35DAF52" w14:textId="77777777" w:rsidR="00080242" w:rsidRPr="0055606F" w:rsidRDefault="00080242" w:rsidP="0008024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Academic Qualification</w:t>
                            </w:r>
                          </w:p>
                          <w:p w14:paraId="4069C37F" w14:textId="77777777" w:rsidR="00080242" w:rsidRDefault="00080242" w:rsidP="0008024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20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E175AB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B. Tech in Electrical Engineering</w:t>
                            </w:r>
                            <w:r w:rsidRPr="00E175AB">
                              <w:rPr>
                                <w:color w:val="FFFFFF" w:themeColor="background1"/>
                              </w:rPr>
                              <w:t xml:space="preserve"> from Gandhi Institute of Technology and Management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Bhubaneswar </w:t>
                            </w:r>
                            <w:r w:rsidRPr="00E175AB">
                              <w:rPr>
                                <w:color w:val="FFFFFF" w:themeColor="background1"/>
                              </w:rPr>
                              <w:t>(under BPUT) in the year of 2018 with 7.5 CGPA.</w:t>
                            </w:r>
                          </w:p>
                          <w:p w14:paraId="5124DD10" w14:textId="77777777" w:rsidR="00080242" w:rsidRDefault="00080242" w:rsidP="00080242">
                            <w:pPr>
                              <w:pStyle w:val="ListParagraph"/>
                              <w:spacing w:after="200" w:line="276" w:lineRule="auto"/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</w:pPr>
                          </w:p>
                          <w:p w14:paraId="6D73D3D2" w14:textId="77777777" w:rsidR="00AB1912" w:rsidRDefault="00AB1912" w:rsidP="00AB1912">
                            <w:pPr>
                              <w:jc w:val="both"/>
                            </w:pPr>
                          </w:p>
                          <w:p w14:paraId="5E03E888" w14:textId="77777777" w:rsidR="00AB1912" w:rsidRDefault="00AB1912" w:rsidP="00AB1912">
                            <w:pP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2ED339B" w14:textId="77777777" w:rsidR="00AB1912" w:rsidRPr="00C41B2F" w:rsidRDefault="00AB1912" w:rsidP="00AB1912">
                            <w:pPr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bookmarkEnd w:id="8"/>
                          <w:p w14:paraId="1E14B247" w14:textId="77777777" w:rsidR="00F52A39" w:rsidRDefault="00F52A39" w:rsidP="007A5559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FF3FC35" w14:textId="4460FA03" w:rsidR="007A5559" w:rsidRDefault="007A5559" w:rsidP="007A5559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04ACD3" w14:textId="77777777" w:rsidR="007A5559" w:rsidRDefault="007A5559" w:rsidP="007A5559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ACB6D29" w14:textId="77777777" w:rsidR="007A5559" w:rsidRPr="005F1C32" w:rsidRDefault="007A5559" w:rsidP="007A5559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FF35086" w14:textId="3332C0AD" w:rsidR="00CD4E4E" w:rsidRDefault="00CD4E4E" w:rsidP="007A55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81E1F" id="Rectangle 1" o:spid="_x0000_s1031" style="position:absolute;left:0;text-align:left;margin-left:-6pt;margin-top:-1in;width:228pt;height:863.3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" fillcolor="#156082 [3204]" strokecolor="#030e13 [484]" strokeweight="1pt">
                <v:textbox>
                  <w:txbxContent>
                    <w:p w14:paraId="52629097" w14:textId="6996DB97" w:rsidR="00080242" w:rsidRDefault="00F52A39" w:rsidP="00F52A39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             </w:t>
                      </w:r>
                    </w:p>
                    <w:p w14:paraId="53079F8A" w14:textId="39D51C78" w:rsidR="00AE2D5F" w:rsidRDefault="00264D0B" w:rsidP="00F52A39">
                      <w:pPr>
                        <w:rPr>
                          <w:u w:val="thick"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</w:t>
                      </w:r>
                      <w:r w:rsidR="00F52A39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gramStart"/>
                      <w:r w:rsidR="00944825" w:rsidRPr="00944825">
                        <w:rPr>
                          <w:u w:val="thick"/>
                          <w:lang w:val="en-US"/>
                        </w:rPr>
                        <w:t xml:space="preserve">SUBRATA </w:t>
                      </w:r>
                      <w:r w:rsidR="00944825">
                        <w:rPr>
                          <w:u w:val="thick"/>
                          <w:lang w:val="en-US"/>
                        </w:rPr>
                        <w:t xml:space="preserve"> </w:t>
                      </w:r>
                      <w:r w:rsidR="00944825" w:rsidRPr="00944825">
                        <w:rPr>
                          <w:u w:val="thick"/>
                          <w:lang w:val="en-US"/>
                        </w:rPr>
                        <w:t>JENA</w:t>
                      </w:r>
                      <w:proofErr w:type="gramEnd"/>
                    </w:p>
                    <w:p w14:paraId="639CE6E7" w14:textId="206030B2" w:rsidR="00C22533" w:rsidRDefault="00C22533" w:rsidP="00F52A39">
                      <w:pPr>
                        <w:rPr>
                          <w:u w:val="thick"/>
                          <w:lang w:val="en-US"/>
                        </w:rPr>
                      </w:pPr>
                    </w:p>
                    <w:p w14:paraId="2179015C" w14:textId="0B21DC0A" w:rsidR="00C22533" w:rsidRDefault="0040611F" w:rsidP="0040611F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t xml:space="preserve"> </w:t>
                      </w: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562B5B0" wp14:editId="26ACB29E">
                            <wp:extent cx="292100" cy="349250"/>
                            <wp:effectExtent l="0" t="0" r="0" b="0"/>
                            <wp:docPr id="451735742" name="Graphic 11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1735742" name="Graphic 451735742" descr="Envelope with solid fill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292100" cy="349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val="en-US"/>
                        </w:rPr>
                        <w:t>jenasubrat123456789@gmail.com</w:t>
                      </w:r>
                    </w:p>
                    <w:p w14:paraId="5C13E584" w14:textId="3F1D20B1" w:rsidR="00944825" w:rsidRDefault="00C22533" w:rsidP="00944825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741F8E">
                        <w:rPr>
                          <w:noProof/>
                        </w:rPr>
                        <w:drawing>
                          <wp:inline distT="0" distB="0" distL="0" distR="0" wp14:anchorId="61D67169" wp14:editId="7AC9AB13">
                            <wp:extent cx="330200" cy="279400"/>
                            <wp:effectExtent l="0" t="0" r="0" b="6350"/>
                            <wp:docPr id="946944254" name="Picture 28" descr="Speaker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0546467" name="Graphic 1750546467" descr="Speaker phone with solid fill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0200" cy="27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A5559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+91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r w:rsidR="007A5559"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8598826920</w:t>
                      </w:r>
                    </w:p>
                    <w:p w14:paraId="534B557C" w14:textId="2FA14174" w:rsidR="007A5559" w:rsidRPr="00944825" w:rsidRDefault="00AE2D5F" w:rsidP="00944825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noProof/>
                          <w:lang w:val="en-US"/>
                        </w:rPr>
                        <w:drawing>
                          <wp:inline distT="0" distB="0" distL="0" distR="0" wp14:anchorId="481E2F74" wp14:editId="59DFEB89">
                            <wp:extent cx="381000" cy="285750"/>
                            <wp:effectExtent l="0" t="0" r="0" b="0"/>
                            <wp:docPr id="631333848" name="Graphic 9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1333848" name="Graphic 631333848" descr="Marker with solid fill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000" cy="285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Theme="majorHAnsi" w:hAnsiTheme="majorHAnsi"/>
                          <w:lang w:val="en-US"/>
                        </w:rPr>
                        <w:t>Location-</w:t>
                      </w:r>
                      <w:r w:rsidR="007D218A">
                        <w:rPr>
                          <w:rFonts w:asciiTheme="majorHAnsi" w:hAnsiTheme="majorHAnsi"/>
                          <w:lang w:val="en-US"/>
                        </w:rPr>
                        <w:t>Kolkata West Bengal</w:t>
                      </w:r>
                    </w:p>
                    <w:p w14:paraId="6D2BC52E" w14:textId="7B3EF75F" w:rsidR="00F52A39" w:rsidRDefault="00944825" w:rsidP="00944825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</w:t>
                      </w:r>
                      <w:r w:rsidRPr="005F1C32"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drawing>
                          <wp:inline distT="0" distB="0" distL="0" distR="0" wp14:anchorId="2A5916FC" wp14:editId="36D39D7D">
                            <wp:extent cx="228600" cy="2286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lum contrast="4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1492D8" w14:textId="1AFA4376" w:rsidR="00080242" w:rsidRPr="00A31D53" w:rsidRDefault="008C51AE" w:rsidP="00944825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             </w:t>
                      </w:r>
                      <w:r w:rsidR="00080242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080242" w:rsidRPr="00080242">
                        <w:rPr>
                          <w:b/>
                          <w:bCs/>
                          <w:u w:val="double"/>
                          <w:lang w:val="en-US"/>
                        </w:rPr>
                        <w:t>PROFILE</w:t>
                      </w:r>
                      <w:r w:rsidR="00080242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080242" w:rsidRPr="00080242">
                        <w:rPr>
                          <w:b/>
                          <w:bCs/>
                          <w:u w:val="double"/>
                          <w:lang w:val="en-US"/>
                        </w:rPr>
                        <w:t>SUMMERY</w:t>
                      </w:r>
                      <w:r w:rsidR="00080242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55083865" w14:textId="7D13F52C" w:rsidR="00AB1912" w:rsidRDefault="00AB1912" w:rsidP="00AB1912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double"/>
                          <w:lang w:val="en-US"/>
                        </w:rPr>
                      </w:pPr>
                      <w:bookmarkStart w:id="11" w:name="_Hlk193896198"/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AB1912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double"/>
                          <w:lang w:val="en-US"/>
                        </w:rPr>
                        <w:t>Career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B1912">
                        <w:rPr>
                          <w:rFonts w:asciiTheme="majorHAnsi" w:hAnsiTheme="majorHAnsi"/>
                          <w:b/>
                          <w:sz w:val="24"/>
                          <w:szCs w:val="24"/>
                          <w:u w:val="double"/>
                          <w:lang w:val="en-US"/>
                        </w:rPr>
                        <w:t>Objective</w:t>
                      </w:r>
                    </w:p>
                    <w:p w14:paraId="7ECA30E1" w14:textId="77777777" w:rsidR="00391F31" w:rsidRDefault="00AB1912" w:rsidP="00AB1912">
                      <w:pPr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To work in an environment that provides a 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  </w:t>
                      </w:r>
                    </w:p>
                    <w:p w14:paraId="042AC0FA" w14:textId="6FD96373" w:rsidR="00AB1912" w:rsidRDefault="00391F31" w:rsidP="00AB1912">
                      <w:pPr>
                        <w:jc w:val="both"/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   </w:t>
                      </w:r>
                      <w:r w:rsidR="00AB1912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persevering and rewarding career </w:t>
                      </w:r>
                      <w:r w:rsidR="001B18EC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ensuring</w:t>
                      </w:r>
                      <w:r w:rsidR="00AB1912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B18EC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  </w:t>
                      </w:r>
                      <w:r w:rsidR="00585DA9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B18EC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hi</w:t>
                      </w:r>
                      <w:r w:rsidR="00AB1912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gh-</w:t>
                      </w:r>
                      <w:r w:rsidR="00AB1912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="00AB1912" w:rsidRPr="00937E04">
                        <w:rPr>
                          <w:rFonts w:asciiTheme="majorHAnsi" w:hAnsiTheme="majorHAnsi"/>
                          <w:sz w:val="20"/>
                          <w:szCs w:val="20"/>
                          <w:lang w:val="en-US"/>
                        </w:rPr>
                        <w:t>level job satisfaction.</w:t>
                      </w:r>
                    </w:p>
                    <w:p w14:paraId="602DA404" w14:textId="0BFE2066" w:rsidR="00080242" w:rsidRPr="007F4517" w:rsidRDefault="00080242" w:rsidP="007F4517">
                      <w:pPr>
                        <w:pStyle w:val="ListParagraph"/>
                        <w:rPr>
                          <w:rFonts w:asciiTheme="majorHAnsi" w:hAnsiTheme="majorHAnsi"/>
                          <w:b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bookmarkStart w:id="12" w:name="_Hlk193899250"/>
                      <w:bookmarkStart w:id="13" w:name="_Hlk193899251"/>
                      <w:r w:rsidRPr="00080242">
                        <w:rPr>
                          <w:rFonts w:asciiTheme="majorHAnsi" w:hAnsiTheme="majorHAnsi"/>
                          <w:b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Personal </w:t>
                      </w:r>
                      <w:bookmarkEnd w:id="12"/>
                      <w:bookmarkEnd w:id="13"/>
                      <w:r w:rsidR="00C22533" w:rsidRPr="00080242">
                        <w:rPr>
                          <w:rFonts w:asciiTheme="majorHAnsi" w:hAnsiTheme="majorHAnsi"/>
                          <w:b/>
                          <w:i/>
                          <w:iCs/>
                          <w:sz w:val="24"/>
                          <w:szCs w:val="24"/>
                          <w:lang w:val="en-US"/>
                        </w:rPr>
                        <w:t>Profile</w:t>
                      </w:r>
                      <w:r w:rsidR="00C22533">
                        <w:rPr>
                          <w:rFonts w:asciiTheme="majorHAnsi" w:hAnsiTheme="majorHAnsi"/>
                          <w:b/>
                          <w:i/>
                          <w:iCs/>
                          <w:sz w:val="24"/>
                          <w:szCs w:val="24"/>
                          <w:lang w:val="en-US"/>
                        </w:rPr>
                        <w:t>: -</w:t>
                      </w:r>
                    </w:p>
                    <w:p w14:paraId="55FBCA5E" w14:textId="476C83A1" w:rsidR="00AB1912" w:rsidRDefault="00AB1912" w:rsidP="00AB19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A2301">
                        <w:rPr>
                          <w:rFonts w:asciiTheme="majorHAnsi" w:hAnsiTheme="majorHAnsi"/>
                          <w:b/>
                          <w:i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>Date of Birth:</w:t>
                      </w:r>
                      <w:r>
                        <w:rPr>
                          <w:rFonts w:asciiTheme="majorHAnsi" w:hAnsiTheme="majorHAnsi"/>
                          <w:b/>
                          <w:i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 xml:space="preserve"> </w:t>
                      </w:r>
                      <w:r w:rsidR="00080242">
                        <w:rPr>
                          <w:rFonts w:asciiTheme="majorHAnsi" w:hAnsiTheme="majorHAnsi"/>
                          <w:b/>
                          <w:i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08</w:t>
                      </w:r>
                      <w:r w:rsidRPr="00517DBE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8015BC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February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1996</w:t>
                      </w:r>
                    </w:p>
                    <w:p w14:paraId="2EBC43BA" w14:textId="77777777" w:rsidR="00C22533" w:rsidRPr="009A2301" w:rsidRDefault="00C22533" w:rsidP="00C22533">
                      <w:pPr>
                        <w:pStyle w:val="ListParagraph"/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2F82CFF5" w14:textId="73359592" w:rsidR="00AB1912" w:rsidRDefault="00AB1912" w:rsidP="001E12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A2301">
                        <w:rPr>
                          <w:rFonts w:asciiTheme="majorHAnsi" w:hAnsiTheme="majorHAnsi"/>
                          <w:b/>
                          <w:i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>Languages Known: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 English, Hindi, Odia </w:t>
                      </w:r>
                      <w:r w:rsidRPr="009A2301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&amp; Bengali</w:t>
                      </w:r>
                      <w:r w:rsidR="00C22533"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75AFB0D" w14:textId="77777777" w:rsidR="007F4517" w:rsidRPr="007F4517" w:rsidRDefault="007F4517" w:rsidP="007F4517">
                      <w:pPr>
                        <w:pStyle w:val="ListParagraph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04F1B28A" w14:textId="77777777" w:rsidR="007F4517" w:rsidRPr="001E121C" w:rsidRDefault="007F4517" w:rsidP="007F4517">
                      <w:pPr>
                        <w:pStyle w:val="ListParagraph"/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00C17162" w14:textId="32DA314A" w:rsidR="00AB1912" w:rsidRPr="008E7808" w:rsidRDefault="00AB1912" w:rsidP="0008024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  <w:r w:rsidRPr="009A2301">
                        <w:rPr>
                          <w:rFonts w:asciiTheme="majorHAnsi" w:hAnsiTheme="majorHAnsi"/>
                          <w:b/>
                          <w:i/>
                          <w:color w:val="FFFFFF" w:themeColor="background1"/>
                          <w:sz w:val="20"/>
                          <w:szCs w:val="20"/>
                          <w:u w:val="single"/>
                          <w:lang w:val="en-US"/>
                        </w:rPr>
                        <w:t>Personal Traits: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ab/>
                        <w:t xml:space="preserve">Hard working, Team Player, Energetic, Friendly, Optimistic, Good Communication. </w:t>
                      </w:r>
                    </w:p>
                    <w:p w14:paraId="69DCE597" w14:textId="77777777" w:rsidR="008E7808" w:rsidRPr="00080242" w:rsidRDefault="008E7808" w:rsidP="008E7808">
                      <w:pPr>
                        <w:pStyle w:val="ListParagraph"/>
                        <w:spacing w:after="200" w:line="276" w:lineRule="auto"/>
                        <w:ind w:left="540"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00F2EB59" w14:textId="77777777" w:rsidR="008529C0" w:rsidRPr="007F4517" w:rsidRDefault="004F0FA6" w:rsidP="00CB0075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 xml:space="preserve">        </w:t>
                      </w:r>
                      <w:r w:rsidR="00CB0075"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 xml:space="preserve">       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 xml:space="preserve"> </w:t>
                      </w:r>
                      <w:r w:rsidR="006C1303" w:rsidRPr="007F4517"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>Academaic  Qualificatio</w:t>
                      </w:r>
                      <w:r w:rsidR="008529C0" w:rsidRPr="007F4517"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>n</w:t>
                      </w:r>
                    </w:p>
                    <w:p w14:paraId="4C1D9554" w14:textId="6FECCA14" w:rsidR="006C1303" w:rsidRPr="00CB0075" w:rsidRDefault="008529C0" w:rsidP="00CB0075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noProof/>
                          <w:color w:val="FFFFFF" w:themeColor="background1"/>
                          <w:sz w:val="24"/>
                          <w:szCs w:val="24"/>
                          <w:lang w:eastAsia="en-IN"/>
                        </w:rPr>
                        <w:t xml:space="preserve">              </w:t>
                      </w:r>
                      <w:r w:rsidR="00CB0075" w:rsidRPr="00CB0075"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  <w:t>====</w:t>
                      </w:r>
                      <w:r w:rsidR="00792168" w:rsidRPr="00CB0075"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  <w:t>======================</w:t>
                      </w:r>
                    </w:p>
                    <w:p w14:paraId="06BEFCE9" w14:textId="4E885CB0" w:rsidR="00792168" w:rsidRPr="007F4517" w:rsidRDefault="00A72CA7" w:rsidP="00AB191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ind w:left="990" w:right="217" w:hanging="450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</w:pPr>
                      <w:r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>B.tech in Electrical Engineering from Gandhi Institute of Tecgnology</w:t>
                      </w:r>
                      <w:r w:rsidR="004F0FA6"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 xml:space="preserve"> </w:t>
                      </w:r>
                      <w:r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>and Management Bhubaneswar</w:t>
                      </w:r>
                      <w:r w:rsidR="004F0FA6"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 xml:space="preserve"> </w:t>
                      </w:r>
                    </w:p>
                    <w:p w14:paraId="44CE0A1A" w14:textId="73151A8B" w:rsidR="004F0FA6" w:rsidRPr="007F4517" w:rsidRDefault="004F0FA6" w:rsidP="00AB191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200" w:line="276" w:lineRule="auto"/>
                        <w:ind w:left="990" w:right="217" w:hanging="450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</w:pPr>
                      <w:r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>Univer</w:t>
                      </w:r>
                      <w:r w:rsidR="004A1220"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>sity: Biju</w:t>
                      </w:r>
                      <w:r w:rsidR="00900424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 xml:space="preserve"> </w:t>
                      </w:r>
                      <w:r w:rsidR="004A1220"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>Patnaik University of</w:t>
                      </w:r>
                      <w:r w:rsidR="00CB0075" w:rsidRPr="007F4517">
                        <w:rPr>
                          <w:rFonts w:asciiTheme="majorHAnsi" w:hAnsiTheme="majorHAnsi"/>
                          <w:noProof/>
                          <w:color w:val="FFFFFF" w:themeColor="background1"/>
                          <w:lang w:eastAsia="en-IN"/>
                        </w:rPr>
                        <w:t xml:space="preserve"> Technology</w:t>
                      </w:r>
                    </w:p>
                    <w:p w14:paraId="3E968093" w14:textId="77777777" w:rsidR="00A31D53" w:rsidRPr="00A31D53" w:rsidRDefault="00A31D53" w:rsidP="00A31D53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6FE0A1DC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1E3F3ADE" w14:textId="77777777" w:rsidR="00080242" w:rsidRPr="00080242" w:rsidRDefault="00080242" w:rsidP="00080242">
                      <w:pPr>
                        <w:spacing w:after="200" w:line="240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7F2E6E87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4AED1041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16D6B17F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293B25C1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4CA2D6C2" w14:textId="77777777" w:rsid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416D0900" w14:textId="77777777" w:rsidR="00080242" w:rsidRPr="00080242" w:rsidRDefault="00080242" w:rsidP="00080242">
                      <w:pPr>
                        <w:spacing w:after="200" w:line="276" w:lineRule="auto"/>
                        <w:ind w:right="217"/>
                        <w:jc w:val="both"/>
                        <w:rPr>
                          <w:rFonts w:asciiTheme="majorHAnsi" w:hAnsiTheme="majorHAnsi"/>
                          <w:noProof/>
                          <w:color w:val="FFFFFF" w:themeColor="background1"/>
                          <w:sz w:val="20"/>
                          <w:szCs w:val="20"/>
                          <w:lang w:eastAsia="en-IN"/>
                        </w:rPr>
                      </w:pPr>
                    </w:p>
                    <w:p w14:paraId="68F8A955" w14:textId="77777777" w:rsidR="00AB1912" w:rsidRDefault="00AB1912" w:rsidP="00AB1912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335DAF52" w14:textId="77777777" w:rsidR="00080242" w:rsidRPr="0055606F" w:rsidRDefault="00080242" w:rsidP="00080242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Academic Qualification</w:t>
                      </w:r>
                    </w:p>
                    <w:p w14:paraId="4069C37F" w14:textId="77777777" w:rsidR="00080242" w:rsidRDefault="00080242" w:rsidP="0008024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200" w:line="276" w:lineRule="auto"/>
                        <w:rPr>
                          <w:color w:val="FFFFFF" w:themeColor="background1"/>
                        </w:rPr>
                      </w:pPr>
                      <w:r w:rsidRPr="00E175AB">
                        <w:rPr>
                          <w:rFonts w:asciiTheme="majorHAnsi" w:hAnsiTheme="majorHAnsi"/>
                          <w:color w:val="FFFFFF" w:themeColor="background1"/>
                        </w:rPr>
                        <w:t>B. Tech in Electrical Engineering</w:t>
                      </w:r>
                      <w:r w:rsidRPr="00E175AB">
                        <w:rPr>
                          <w:color w:val="FFFFFF" w:themeColor="background1"/>
                        </w:rPr>
                        <w:t xml:space="preserve"> from Gandhi Institute of Technology and Management </w:t>
                      </w:r>
                      <w:r>
                        <w:rPr>
                          <w:color w:val="FFFFFF" w:themeColor="background1"/>
                        </w:rPr>
                        <w:t xml:space="preserve">Bhubaneswar </w:t>
                      </w:r>
                      <w:r w:rsidRPr="00E175AB">
                        <w:rPr>
                          <w:color w:val="FFFFFF" w:themeColor="background1"/>
                        </w:rPr>
                        <w:t>(under BPUT) in the year of 2018 with 7.5 CGPA.</w:t>
                      </w:r>
                    </w:p>
                    <w:p w14:paraId="5124DD10" w14:textId="77777777" w:rsidR="00080242" w:rsidRDefault="00080242" w:rsidP="00080242">
                      <w:pPr>
                        <w:pStyle w:val="ListParagraph"/>
                        <w:spacing w:after="200" w:line="276" w:lineRule="auto"/>
                        <w:rPr>
                          <w:rFonts w:asciiTheme="majorHAnsi" w:hAnsiTheme="majorHAnsi"/>
                          <w:color w:val="FFFFFF" w:themeColor="background1"/>
                        </w:rPr>
                      </w:pPr>
                    </w:p>
                    <w:p w14:paraId="6D73D3D2" w14:textId="77777777" w:rsidR="00AB1912" w:rsidRDefault="00AB1912" w:rsidP="00AB1912">
                      <w:pPr>
                        <w:jc w:val="both"/>
                      </w:pPr>
                    </w:p>
                    <w:p w14:paraId="5E03E888" w14:textId="77777777" w:rsidR="00AB1912" w:rsidRDefault="00AB1912" w:rsidP="00AB1912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12ED339B" w14:textId="77777777" w:rsidR="00AB1912" w:rsidRPr="00C41B2F" w:rsidRDefault="00AB1912" w:rsidP="00AB1912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bookmarkEnd w:id="11"/>
                    <w:p w14:paraId="1E14B247" w14:textId="77777777" w:rsidR="00F52A39" w:rsidRDefault="00F52A39" w:rsidP="007A5559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0FF3FC35" w14:textId="4460FA03" w:rsidR="007A5559" w:rsidRDefault="007A5559" w:rsidP="007A5559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1A04ACD3" w14:textId="77777777" w:rsidR="007A5559" w:rsidRDefault="007A5559" w:rsidP="007A5559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1ACB6D29" w14:textId="77777777" w:rsidR="007A5559" w:rsidRPr="005F1C32" w:rsidRDefault="007A5559" w:rsidP="007A5559">
                      <w:pPr>
                        <w:rPr>
                          <w:rFonts w:asciiTheme="majorHAnsi" w:hAnsiTheme="maj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  <w:p w14:paraId="1FF35086" w14:textId="3332C0AD" w:rsidR="00CD4E4E" w:rsidRDefault="00CD4E4E" w:rsidP="007A555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347BAF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F4879EB" wp14:editId="2641FDF2">
                <wp:simplePos x="0" y="0"/>
                <wp:positionH relativeFrom="page">
                  <wp:posOffset>4701539</wp:posOffset>
                </wp:positionH>
                <wp:positionV relativeFrom="paragraph">
                  <wp:posOffset>-1139823</wp:posOffset>
                </wp:positionV>
                <wp:extent cx="2622553" cy="3073400"/>
                <wp:effectExtent l="22225" t="0" r="28575" b="47625"/>
                <wp:wrapNone/>
                <wp:docPr id="992132059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22553" cy="3073400"/>
                        </a:xfrm>
                        <a:prstGeom prst="halfFrame">
                          <a:avLst>
                            <a:gd name="adj1" fmla="val 6417"/>
                            <a:gd name="adj2" fmla="val 771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8FC3D" id="Half Frame 2" o:spid="_x0000_s1026" style="position:absolute;margin-left:370.2pt;margin-top:-89.75pt;width:206.5pt;height:242pt;rotation:90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22553,307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" path="m,l2622553,,2478951,168289r-2276673,l202278,2836349,,3073400,,xe" fillcolor="#156082 [3204]" strokecolor="#030e13 [484]" strokeweight="1pt">
                <v:stroke joinstyle="miter"/>
                <v:path arrowok="t" o:connecttype="custom" o:connectlocs="0,0;2622553,0;2478951,168289;202278,168289;202278,2836349;0,3073400;0,0" o:connectangles="0,0,0,0,0,0,0"/>
                <w10:wrap anchorx="page"/>
              </v:shape>
            </w:pict>
          </mc:Fallback>
        </mc:AlternateContent>
      </w:r>
      <w:r w:rsidR="00B057DC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7FD6139" wp14:editId="2AFB3D31">
                <wp:simplePos x="0" y="0"/>
                <wp:positionH relativeFrom="column">
                  <wp:posOffset>2438400</wp:posOffset>
                </wp:positionH>
                <wp:positionV relativeFrom="paragraph">
                  <wp:posOffset>2615565</wp:posOffset>
                </wp:positionV>
                <wp:extent cx="3022600" cy="336550"/>
                <wp:effectExtent l="0" t="0" r="25400" b="25400"/>
                <wp:wrapNone/>
                <wp:docPr id="19140737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0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56715" w14:textId="53D124D2" w:rsidR="00A31D53" w:rsidRPr="00310847" w:rsidRDefault="00310847" w:rsidP="003108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</w:t>
                            </w:r>
                            <w:r w:rsidR="00A31D53" w:rsidRPr="00310847">
                              <w:rPr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D6139" id="Rectangle 18" o:spid="_x0000_s1032" style="position:absolute;left:0;text-align:left;margin-left:192pt;margin-top:205.95pt;width:238pt;height:26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" fillcolor="#156082 [3204]" strokecolor="#030e13 [484]" strokeweight="1pt">
                <v:textbox>
                  <w:txbxContent>
                    <w:p w14:paraId="53556715" w14:textId="53D124D2" w:rsidR="00A31D53" w:rsidRPr="00310847" w:rsidRDefault="00310847" w:rsidP="003108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</w:t>
                      </w:r>
                      <w:r w:rsidR="00A31D53" w:rsidRPr="00310847">
                        <w:rPr>
                          <w:lang w:val="en-US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 w:rsidR="00A31D53">
        <w:br w:type="page"/>
      </w:r>
    </w:p>
    <w:p w14:paraId="4C5053ED" w14:textId="792CBF0C" w:rsidR="0059758C" w:rsidRPr="0059758C" w:rsidRDefault="00C22533" w:rsidP="0059758C">
      <w:pPr>
        <w:spacing w:after="200" w:line="276" w:lineRule="auto"/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7E0F20E" wp14:editId="62766B77">
                <wp:simplePos x="0" y="0"/>
                <wp:positionH relativeFrom="column">
                  <wp:posOffset>514350</wp:posOffset>
                </wp:positionH>
                <wp:positionV relativeFrom="paragraph">
                  <wp:posOffset>-615950</wp:posOffset>
                </wp:positionV>
                <wp:extent cx="3486150" cy="400050"/>
                <wp:effectExtent l="0" t="0" r="19050" b="19050"/>
                <wp:wrapNone/>
                <wp:docPr id="40250159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2B4F8" w14:textId="77777777" w:rsidR="00C22533" w:rsidRPr="008D1AB1" w:rsidRDefault="00C22533" w:rsidP="00C225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4" w:name="_Hlk193903398"/>
                            <w:r w:rsidRPr="008D1AB1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Organizational Experience</w:t>
                            </w:r>
                          </w:p>
                          <w:bookmarkEnd w:id="14"/>
                          <w:p w14:paraId="1B523011" w14:textId="77777777" w:rsidR="00C22533" w:rsidRDefault="00C22533" w:rsidP="00C22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E0F20E" id="Rectangle: Rounded Corners 27" o:spid="_x0000_s1033" style="position:absolute;left:0;text-align:left;margin-left:40.5pt;margin-top:-48.5pt;width:274.5pt;height:31.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25F2B4F8" w14:textId="77777777" w:rsidR="00C22533" w:rsidRPr="008D1AB1" w:rsidRDefault="00C22533" w:rsidP="00C22533">
                      <w:pPr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bookmarkStart w:id="15" w:name="_Hlk193903398"/>
                      <w:r w:rsidRPr="008D1AB1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Organizational Experience</w:t>
                      </w:r>
                    </w:p>
                    <w:bookmarkEnd w:id="15"/>
                    <w:p w14:paraId="1B523011" w14:textId="77777777" w:rsidR="00C22533" w:rsidRDefault="00C22533" w:rsidP="00C2253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A50294" w14:textId="2E1EC81A" w:rsidR="0059758C" w:rsidRDefault="00882B0F" w:rsidP="0059758C">
      <w:pPr>
        <w:pStyle w:val="ListParagraph"/>
        <w:numPr>
          <w:ilvl w:val="0"/>
          <w:numId w:val="4"/>
        </w:numPr>
        <w:spacing w:after="200" w:line="276" w:lineRule="auto"/>
        <w:ind w:left="540"/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>ATOS (</w:t>
      </w:r>
      <w:r w:rsidR="0059758C">
        <w:rPr>
          <w:rFonts w:asciiTheme="majorHAnsi" w:hAnsiTheme="majorHAnsi"/>
          <w:b/>
          <w:lang w:val="en-US"/>
        </w:rPr>
        <w:t>From March 2022 to till date)</w:t>
      </w:r>
    </w:p>
    <w:p w14:paraId="1260CFEB" w14:textId="694C70F5" w:rsidR="0059758C" w:rsidRPr="00163ACB" w:rsidRDefault="0059758C" w:rsidP="0059758C">
      <w:pPr>
        <w:pStyle w:val="ListParagraph"/>
        <w:ind w:left="540"/>
        <w:jc w:val="both"/>
        <w:rPr>
          <w:rFonts w:asciiTheme="majorHAnsi" w:hAnsiTheme="majorHAnsi"/>
          <w:b/>
          <w:lang w:val="en-US"/>
        </w:rPr>
      </w:pPr>
    </w:p>
    <w:p w14:paraId="27153048" w14:textId="3215ADCC" w:rsidR="0059758C" w:rsidRPr="001F6525" w:rsidRDefault="0059758C" w:rsidP="0059758C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sz w:val="24"/>
          <w:szCs w:val="24"/>
          <w:lang w:val="en-US"/>
        </w:rPr>
      </w:pPr>
      <w:r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Designation:</w:t>
      </w:r>
      <w:r w:rsidRPr="001F6525">
        <w:rPr>
          <w:rFonts w:asciiTheme="majorHAnsi" w:hAnsiTheme="majorHAnsi"/>
          <w:sz w:val="24"/>
          <w:szCs w:val="24"/>
          <w:lang w:val="en-US"/>
        </w:rPr>
        <w:tab/>
      </w:r>
      <w:r w:rsidR="001F6525" w:rsidRPr="001F6525">
        <w:rPr>
          <w:rFonts w:asciiTheme="majorHAnsi" w:hAnsiTheme="majorHAnsi"/>
          <w:b/>
          <w:bCs/>
          <w:sz w:val="24"/>
          <w:szCs w:val="24"/>
          <w:lang w:val="en-US"/>
        </w:rPr>
        <w:t>Senior Associate</w:t>
      </w:r>
    </w:p>
    <w:p w14:paraId="72E9FFB0" w14:textId="38655ACC" w:rsidR="0059758C" w:rsidRPr="001F6525" w:rsidRDefault="0059758C" w:rsidP="0059758C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sz w:val="24"/>
          <w:szCs w:val="24"/>
          <w:lang w:val="en-US"/>
        </w:rPr>
      </w:pPr>
      <w:r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Project</w:t>
      </w:r>
      <w:r w:rsidR="00C22533"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-1:</w:t>
      </w:r>
      <w:r w:rsidRPr="001F6525">
        <w:rPr>
          <w:rFonts w:asciiTheme="majorHAnsi" w:hAnsiTheme="majorHAnsi"/>
          <w:b/>
          <w:i/>
          <w:sz w:val="24"/>
          <w:szCs w:val="24"/>
          <w:lang w:val="en-US"/>
        </w:rPr>
        <w:tab/>
      </w:r>
      <w:proofErr w:type="spellStart"/>
      <w:r w:rsidR="00FF19F8" w:rsidRPr="001F6525">
        <w:rPr>
          <w:rFonts w:asciiTheme="majorHAnsi" w:hAnsiTheme="majorHAnsi"/>
          <w:b/>
          <w:bCs/>
          <w:sz w:val="24"/>
          <w:szCs w:val="24"/>
          <w:lang w:val="en-US"/>
        </w:rPr>
        <w:t>UIaaS</w:t>
      </w:r>
      <w:proofErr w:type="spellEnd"/>
      <w:r w:rsidR="00FF19F8" w:rsidRPr="001F6525">
        <w:rPr>
          <w:rFonts w:asciiTheme="majorHAnsi" w:hAnsiTheme="majorHAnsi"/>
          <w:b/>
          <w:bCs/>
          <w:sz w:val="24"/>
          <w:szCs w:val="24"/>
          <w:lang w:val="en-US"/>
        </w:rPr>
        <w:t xml:space="preserve"> Seamless</w:t>
      </w:r>
      <w:r w:rsidR="00FF19F8" w:rsidRPr="001F6525">
        <w:rPr>
          <w:rFonts w:asciiTheme="majorHAnsi" w:hAnsiTheme="majorHAnsi"/>
          <w:sz w:val="24"/>
          <w:szCs w:val="24"/>
          <w:lang w:val="en-US"/>
        </w:rPr>
        <w:t xml:space="preserve"> </w:t>
      </w:r>
    </w:p>
    <w:p w14:paraId="7F1C5B6D" w14:textId="7593EE06" w:rsidR="00C22533" w:rsidRPr="001F6525" w:rsidRDefault="00C22533" w:rsidP="0059758C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sz w:val="24"/>
          <w:szCs w:val="24"/>
          <w:lang w:val="en-US"/>
        </w:rPr>
      </w:pPr>
      <w:r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PROJECT-</w:t>
      </w:r>
      <w:r w:rsidRPr="001F6525">
        <w:rPr>
          <w:rFonts w:asciiTheme="majorHAnsi" w:hAnsiTheme="majorHAnsi"/>
          <w:sz w:val="24"/>
          <w:szCs w:val="24"/>
          <w:lang w:val="en-US"/>
        </w:rPr>
        <w:t xml:space="preserve">2:   </w:t>
      </w:r>
      <w:r w:rsidRPr="001F6525">
        <w:rPr>
          <w:rFonts w:asciiTheme="majorHAnsi" w:hAnsiTheme="majorHAnsi"/>
          <w:b/>
          <w:bCs/>
          <w:sz w:val="24"/>
          <w:szCs w:val="24"/>
          <w:lang w:val="en-US"/>
        </w:rPr>
        <w:t>MYSEHUDSON</w:t>
      </w:r>
    </w:p>
    <w:p w14:paraId="1602F25C" w14:textId="1BE68548" w:rsidR="0059758C" w:rsidRPr="00882B0F" w:rsidRDefault="0059758C" w:rsidP="0059758C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sz w:val="24"/>
          <w:szCs w:val="24"/>
          <w:lang w:val="en-US"/>
        </w:rPr>
      </w:pPr>
      <w:r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Client:</w:t>
      </w:r>
      <w:r w:rsidRPr="001F6525">
        <w:rPr>
          <w:rFonts w:asciiTheme="majorHAnsi" w:hAnsiTheme="majorHAnsi"/>
          <w:sz w:val="24"/>
          <w:szCs w:val="24"/>
          <w:lang w:val="en-US"/>
        </w:rPr>
        <w:tab/>
      </w:r>
      <w:r w:rsidR="001F6525">
        <w:rPr>
          <w:rFonts w:asciiTheme="majorHAnsi" w:hAnsiTheme="majorHAnsi"/>
          <w:sz w:val="24"/>
          <w:szCs w:val="24"/>
          <w:lang w:val="en-US"/>
        </w:rPr>
        <w:t xml:space="preserve">           </w:t>
      </w:r>
      <w:r w:rsidRPr="007B1CD0">
        <w:rPr>
          <w:rFonts w:asciiTheme="majorHAnsi" w:hAnsiTheme="majorHAnsi"/>
          <w:b/>
          <w:bCs/>
          <w:sz w:val="24"/>
          <w:szCs w:val="24"/>
          <w:lang w:val="en-US"/>
        </w:rPr>
        <w:t>Schneider Electric</w:t>
      </w:r>
    </w:p>
    <w:p w14:paraId="61281944" w14:textId="77777777" w:rsidR="00882B0F" w:rsidRPr="001F6525" w:rsidRDefault="00882B0F" w:rsidP="00882B0F">
      <w:pPr>
        <w:pStyle w:val="ListParagraph"/>
        <w:spacing w:after="200" w:line="276" w:lineRule="auto"/>
        <w:ind w:left="630"/>
        <w:jc w:val="both"/>
        <w:rPr>
          <w:rFonts w:asciiTheme="majorHAnsi" w:hAnsiTheme="majorHAnsi"/>
          <w:sz w:val="24"/>
          <w:szCs w:val="24"/>
          <w:lang w:val="en-US"/>
        </w:rPr>
      </w:pPr>
    </w:p>
    <w:p w14:paraId="0F094B36" w14:textId="77777777" w:rsidR="00FF19F8" w:rsidRPr="001F6525" w:rsidRDefault="0059758C" w:rsidP="0059758C">
      <w:pPr>
        <w:pStyle w:val="ListParagraph"/>
        <w:numPr>
          <w:ilvl w:val="0"/>
          <w:numId w:val="9"/>
        </w:numPr>
        <w:spacing w:after="200" w:line="276" w:lineRule="auto"/>
        <w:ind w:left="630" w:hanging="270"/>
        <w:rPr>
          <w:rFonts w:asciiTheme="majorHAnsi" w:hAnsiTheme="majorHAnsi"/>
          <w:sz w:val="24"/>
          <w:szCs w:val="24"/>
          <w:lang w:val="en-US"/>
        </w:rPr>
      </w:pPr>
      <w:r w:rsidRPr="001F6525">
        <w:rPr>
          <w:rFonts w:asciiTheme="majorHAnsi" w:hAnsiTheme="majorHAnsi"/>
          <w:b/>
          <w:sz w:val="24"/>
          <w:szCs w:val="24"/>
          <w:u w:val="single"/>
          <w:lang w:val="en-US"/>
        </w:rPr>
        <w:t>Project Details:</w:t>
      </w:r>
      <w:r w:rsidRPr="001F6525">
        <w:rPr>
          <w:rFonts w:asciiTheme="majorHAnsi" w:hAnsiTheme="majorHAnsi"/>
          <w:sz w:val="24"/>
          <w:szCs w:val="24"/>
          <w:lang w:val="en-US"/>
        </w:rPr>
        <w:tab/>
      </w:r>
    </w:p>
    <w:p w14:paraId="65C5D080" w14:textId="132A8BE2" w:rsidR="0059758C" w:rsidRPr="001F6525" w:rsidRDefault="0059758C" w:rsidP="00FF19F8">
      <w:pPr>
        <w:pStyle w:val="ListParagraph"/>
        <w:spacing w:after="200" w:line="276" w:lineRule="auto"/>
        <w:ind w:left="630"/>
        <w:rPr>
          <w:rFonts w:asciiTheme="majorHAnsi" w:hAnsiTheme="majorHAnsi"/>
          <w:lang w:val="en-US"/>
        </w:rPr>
      </w:pPr>
      <w:r>
        <w:rPr>
          <w:rFonts w:asciiTheme="majorHAnsi" w:hAnsiTheme="majorHAnsi"/>
          <w:sz w:val="20"/>
          <w:szCs w:val="20"/>
          <w:lang w:val="en-US"/>
        </w:rPr>
        <w:br/>
      </w:r>
      <w:r w:rsidRPr="001F6525">
        <w:rPr>
          <w:rFonts w:asciiTheme="majorHAnsi" w:hAnsiTheme="majorHAnsi"/>
          <w:lang w:val="en-US"/>
        </w:rPr>
        <w:t xml:space="preserve">It’s a Schneider electric (E-commerce) portal.  Where we are used to maintain the portal. </w:t>
      </w:r>
      <w:r w:rsidR="00FF19F8" w:rsidRPr="001F6525">
        <w:rPr>
          <w:rFonts w:asciiTheme="majorHAnsi" w:hAnsiTheme="majorHAnsi"/>
          <w:lang w:val="en-US"/>
        </w:rPr>
        <w:t xml:space="preserve">We had almost </w:t>
      </w:r>
      <w:r w:rsidR="00A719B7" w:rsidRPr="001F6525">
        <w:rPr>
          <w:rFonts w:asciiTheme="majorHAnsi" w:hAnsiTheme="majorHAnsi"/>
          <w:lang w:val="en-US"/>
        </w:rPr>
        <w:t>done</w:t>
      </w:r>
      <w:r w:rsidR="00FF19F8" w:rsidRPr="001F6525">
        <w:rPr>
          <w:rFonts w:asciiTheme="majorHAnsi" w:hAnsiTheme="majorHAnsi"/>
          <w:lang w:val="en-US"/>
        </w:rPr>
        <w:t xml:space="preserve"> our business over 13</w:t>
      </w:r>
      <w:r w:rsidR="00A719B7" w:rsidRPr="001F6525">
        <w:rPr>
          <w:rFonts w:asciiTheme="majorHAnsi" w:hAnsiTheme="majorHAnsi"/>
          <w:lang w:val="en-US"/>
        </w:rPr>
        <w:t>+</w:t>
      </w:r>
      <w:r w:rsidR="00FF19F8" w:rsidRPr="001F6525">
        <w:rPr>
          <w:rFonts w:asciiTheme="majorHAnsi" w:hAnsiTheme="majorHAnsi"/>
          <w:lang w:val="en-US"/>
        </w:rPr>
        <w:t xml:space="preserve"> country like: Australia, Japan, France, China, Denmark, Great beaten, </w:t>
      </w:r>
      <w:r w:rsidR="00F86ED2" w:rsidRPr="001F6525">
        <w:rPr>
          <w:rFonts w:asciiTheme="majorHAnsi" w:hAnsiTheme="majorHAnsi"/>
          <w:lang w:val="en-US"/>
        </w:rPr>
        <w:t>United Kingdom</w:t>
      </w:r>
      <w:r w:rsidR="00FF19F8" w:rsidRPr="001F6525">
        <w:rPr>
          <w:rFonts w:asciiTheme="majorHAnsi" w:hAnsiTheme="majorHAnsi"/>
          <w:lang w:val="en-US"/>
        </w:rPr>
        <w:t>, Germany etc. We</w:t>
      </w:r>
      <w:r w:rsidRPr="001F6525">
        <w:rPr>
          <w:rFonts w:asciiTheme="majorHAnsi" w:hAnsiTheme="majorHAnsi"/>
          <w:lang w:val="en-US"/>
        </w:rPr>
        <w:t xml:space="preserve"> Test end to end each of functionality to created Order check the Price &amp; Order Details also check the Delivery Details and Invoices. As well as we also checked Product Details price and availability of </w:t>
      </w:r>
      <w:r w:rsidR="001F6525" w:rsidRPr="001F6525">
        <w:rPr>
          <w:rFonts w:asciiTheme="majorHAnsi" w:hAnsiTheme="majorHAnsi"/>
          <w:lang w:val="en-US"/>
        </w:rPr>
        <w:t>those products</w:t>
      </w:r>
      <w:r w:rsidRPr="001F6525">
        <w:rPr>
          <w:rFonts w:asciiTheme="majorHAnsi" w:hAnsiTheme="majorHAnsi"/>
          <w:lang w:val="en-US"/>
        </w:rPr>
        <w:t>.</w:t>
      </w:r>
    </w:p>
    <w:p w14:paraId="70DCA7C6" w14:textId="25D00BE1" w:rsidR="0059758C" w:rsidRPr="00EC0892" w:rsidRDefault="0059758C" w:rsidP="0059758C">
      <w:pPr>
        <w:pStyle w:val="ListParagraph"/>
        <w:ind w:left="630"/>
        <w:rPr>
          <w:rFonts w:asciiTheme="majorHAnsi" w:hAnsiTheme="majorHAnsi"/>
          <w:sz w:val="20"/>
          <w:szCs w:val="20"/>
          <w:lang w:val="en-US"/>
        </w:rPr>
      </w:pPr>
    </w:p>
    <w:p w14:paraId="5C1D38A3" w14:textId="77777777" w:rsidR="0059758C" w:rsidRPr="00645447" w:rsidRDefault="0059758C" w:rsidP="0059758C">
      <w:pPr>
        <w:pStyle w:val="ListParagraph"/>
        <w:numPr>
          <w:ilvl w:val="0"/>
          <w:numId w:val="9"/>
        </w:numPr>
        <w:spacing w:after="200" w:line="276" w:lineRule="auto"/>
        <w:ind w:left="630" w:hanging="270"/>
        <w:rPr>
          <w:rFonts w:asciiTheme="majorHAnsi" w:hAnsiTheme="majorHAnsi"/>
          <w:sz w:val="24"/>
          <w:szCs w:val="24"/>
          <w:lang w:val="en-US"/>
        </w:rPr>
      </w:pPr>
      <w:r w:rsidRPr="00645447">
        <w:rPr>
          <w:rFonts w:asciiTheme="majorHAnsi" w:hAnsiTheme="majorHAnsi"/>
          <w:b/>
          <w:sz w:val="24"/>
          <w:szCs w:val="24"/>
          <w:u w:val="single"/>
          <w:lang w:val="en-US"/>
        </w:rPr>
        <w:t>Responsibilities:</w:t>
      </w:r>
      <w:r w:rsidRPr="00645447">
        <w:rPr>
          <w:rFonts w:asciiTheme="majorHAnsi" w:hAnsiTheme="majorHAnsi"/>
          <w:sz w:val="24"/>
          <w:szCs w:val="24"/>
          <w:lang w:val="en-US"/>
        </w:rPr>
        <w:tab/>
      </w:r>
    </w:p>
    <w:p w14:paraId="681299A8" w14:textId="607CA923" w:rsidR="0059758C" w:rsidRPr="00882B0F" w:rsidRDefault="0059758C" w:rsidP="0059758C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sz w:val="24"/>
          <w:szCs w:val="24"/>
          <w:lang w:val="en-US"/>
        </w:rPr>
      </w:pPr>
      <w:r w:rsidRPr="00882B0F">
        <w:rPr>
          <w:rFonts w:asciiTheme="majorHAnsi" w:hAnsiTheme="majorHAnsi"/>
          <w:sz w:val="24"/>
          <w:szCs w:val="24"/>
          <w:lang w:val="en-US"/>
        </w:rPr>
        <w:t>Testing the entire application end to end.</w:t>
      </w:r>
    </w:p>
    <w:p w14:paraId="2C9DB712" w14:textId="6A9BD7C7" w:rsidR="0059758C" w:rsidRPr="00882B0F" w:rsidRDefault="00FF19F8" w:rsidP="0059758C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lang w:val="en-US"/>
        </w:rPr>
      </w:pPr>
      <w:r w:rsidRPr="00882B0F">
        <w:rPr>
          <w:rFonts w:asciiTheme="majorHAnsi" w:hAnsiTheme="majorHAnsi"/>
          <w:lang w:val="en-US"/>
        </w:rPr>
        <w:t xml:space="preserve">Understanding Requirements and </w:t>
      </w:r>
      <w:r w:rsidR="0059758C" w:rsidRPr="00882B0F">
        <w:rPr>
          <w:rFonts w:asciiTheme="majorHAnsi" w:hAnsiTheme="majorHAnsi"/>
          <w:lang w:val="en-US"/>
        </w:rPr>
        <w:t>Write test cases</w:t>
      </w:r>
      <w:r w:rsidRPr="00882B0F">
        <w:rPr>
          <w:rFonts w:asciiTheme="majorHAnsi" w:hAnsiTheme="majorHAnsi"/>
          <w:lang w:val="en-US"/>
        </w:rPr>
        <w:t xml:space="preserve"> and Test Scenario</w:t>
      </w:r>
      <w:r w:rsidR="0059758C" w:rsidRPr="00882B0F">
        <w:rPr>
          <w:rFonts w:asciiTheme="majorHAnsi" w:hAnsiTheme="majorHAnsi"/>
          <w:lang w:val="en-US"/>
        </w:rPr>
        <w:t xml:space="preserve"> for each Module.</w:t>
      </w:r>
    </w:p>
    <w:p w14:paraId="0F25D7CA" w14:textId="16F00241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Test Plan Preparation </w:t>
      </w:r>
    </w:p>
    <w:p w14:paraId="39D4168F" w14:textId="4224DE06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Test Case Design &amp; Review </w:t>
      </w:r>
    </w:p>
    <w:p w14:paraId="18722BF1" w14:textId="66AB3BEA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Test Scenario Creation </w:t>
      </w:r>
    </w:p>
    <w:p w14:paraId="6F0C74AB" w14:textId="00F9FCDA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Requirement Analysis </w:t>
      </w:r>
    </w:p>
    <w:p w14:paraId="4BE4C632" w14:textId="0F0DCCF8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 RTM (Requirement Traceability Matrix) </w:t>
      </w:r>
    </w:p>
    <w:p w14:paraId="22945298" w14:textId="0D06476E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Defect Lifecycle Management </w:t>
      </w:r>
    </w:p>
    <w:p w14:paraId="2F31504F" w14:textId="4C215C71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Test Execution &amp; Reporting </w:t>
      </w:r>
    </w:p>
    <w:p w14:paraId="11E2BE4B" w14:textId="6DBF2A20" w:rsidR="004A7A07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</w:rPr>
      </w:pPr>
      <w:r w:rsidRPr="00882B0F">
        <w:rPr>
          <w:rFonts w:asciiTheme="majorHAnsi" w:hAnsiTheme="majorHAnsi"/>
        </w:rPr>
        <w:t xml:space="preserve"> Estimation Techniques </w:t>
      </w:r>
    </w:p>
    <w:p w14:paraId="56E6E346" w14:textId="34729748" w:rsidR="004F2301" w:rsidRPr="00882B0F" w:rsidRDefault="004A7A07" w:rsidP="004A7A07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lang w:val="en-US"/>
        </w:rPr>
      </w:pPr>
      <w:r w:rsidRPr="00882B0F">
        <w:rPr>
          <w:rFonts w:asciiTheme="majorHAnsi" w:hAnsiTheme="majorHAnsi"/>
        </w:rPr>
        <w:t xml:space="preserve"> Risk Analysis</w:t>
      </w:r>
      <w:r w:rsidR="004F2301" w:rsidRPr="00882B0F">
        <w:rPr>
          <w:rFonts w:asciiTheme="majorHAnsi" w:hAnsiTheme="majorHAnsi"/>
          <w:lang w:val="en-US"/>
        </w:rPr>
        <w:t>Regression Performance Testing</w:t>
      </w:r>
    </w:p>
    <w:p w14:paraId="47FF8DF9" w14:textId="6B05E40E" w:rsidR="004F2301" w:rsidRPr="00882B0F" w:rsidRDefault="004F2301" w:rsidP="0059758C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lang w:val="en-US"/>
        </w:rPr>
      </w:pPr>
      <w:r w:rsidRPr="00882B0F">
        <w:rPr>
          <w:rFonts w:asciiTheme="majorHAnsi" w:hAnsiTheme="majorHAnsi"/>
          <w:lang w:val="en-US"/>
        </w:rPr>
        <w:t>Analyze Test Results</w:t>
      </w:r>
      <w:r w:rsidR="00A2594E" w:rsidRPr="00882B0F">
        <w:rPr>
          <w:rFonts w:asciiTheme="majorHAnsi" w:hAnsiTheme="majorHAnsi"/>
          <w:lang w:val="en-US"/>
        </w:rPr>
        <w:t xml:space="preserve"> and generate reports.</w:t>
      </w:r>
    </w:p>
    <w:p w14:paraId="568EFD09" w14:textId="64B826AF" w:rsidR="004F2301" w:rsidRPr="00882B0F" w:rsidRDefault="004F2301" w:rsidP="0059758C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lang w:val="en-US"/>
        </w:rPr>
      </w:pPr>
      <w:r w:rsidRPr="00882B0F">
        <w:rPr>
          <w:rFonts w:asciiTheme="majorHAnsi" w:hAnsiTheme="majorHAnsi"/>
          <w:lang w:val="en-US"/>
        </w:rPr>
        <w:t>Attending the Agile Meetings</w:t>
      </w:r>
    </w:p>
    <w:p w14:paraId="3028ABB4" w14:textId="77777777" w:rsidR="0059758C" w:rsidRPr="00882B0F" w:rsidRDefault="0059758C" w:rsidP="0059758C">
      <w:pPr>
        <w:pStyle w:val="ListParagraph"/>
        <w:numPr>
          <w:ilvl w:val="0"/>
          <w:numId w:val="10"/>
        </w:numPr>
        <w:spacing w:after="200" w:line="276" w:lineRule="auto"/>
        <w:ind w:left="1170" w:hanging="540"/>
        <w:rPr>
          <w:rFonts w:asciiTheme="majorHAnsi" w:hAnsiTheme="majorHAnsi"/>
          <w:lang w:val="en-US"/>
        </w:rPr>
      </w:pPr>
      <w:r w:rsidRPr="00882B0F">
        <w:rPr>
          <w:rFonts w:asciiTheme="majorHAnsi" w:hAnsiTheme="majorHAnsi"/>
          <w:lang w:val="en-US"/>
        </w:rPr>
        <w:t>Attend the Various QA Meeting.</w:t>
      </w:r>
    </w:p>
    <w:p w14:paraId="161567A2" w14:textId="77777777" w:rsidR="004F2301" w:rsidRDefault="004F2301" w:rsidP="004F2301">
      <w:pPr>
        <w:jc w:val="both"/>
        <w:rPr>
          <w:rFonts w:asciiTheme="majorHAnsi" w:hAnsiTheme="majorHAnsi"/>
          <w:b/>
          <w:lang w:val="en-US"/>
        </w:rPr>
      </w:pPr>
    </w:p>
    <w:p w14:paraId="0C1DCB4B" w14:textId="3AC7D194" w:rsidR="004F2301" w:rsidRDefault="004F2301" w:rsidP="004F2301">
      <w:pPr>
        <w:jc w:val="both"/>
        <w:rPr>
          <w:rFonts w:asciiTheme="majorHAnsi" w:hAnsiTheme="majorHAnsi"/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FD85C87" wp14:editId="00ACB6A5">
                <wp:simplePos x="0" y="0"/>
                <wp:positionH relativeFrom="column">
                  <wp:posOffset>571500</wp:posOffset>
                </wp:positionH>
                <wp:positionV relativeFrom="paragraph">
                  <wp:posOffset>128270</wp:posOffset>
                </wp:positionV>
                <wp:extent cx="3390900" cy="342900"/>
                <wp:effectExtent l="0" t="0" r="19050" b="19050"/>
                <wp:wrapNone/>
                <wp:docPr id="1660697152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3051B" w14:textId="3A288E9E" w:rsidR="004F2301" w:rsidRPr="004F2301" w:rsidRDefault="004F2301" w:rsidP="004F2301">
                            <w:pPr>
                              <w:spacing w:line="36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bookmarkStart w:id="16" w:name="_Hlk193903763"/>
                            <w:r w:rsidRPr="008D1AB1">
                              <w:rPr>
                                <w:rFonts w:asciiTheme="majorHAnsi" w:hAnsiTheme="majorHAnsi"/>
                                <w:b/>
                                <w:sz w:val="24"/>
                                <w:szCs w:val="24"/>
                                <w:lang w:val="en-US"/>
                              </w:rPr>
                              <w:t>Organizational Experience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85C87" id="Rectangle: Rounded Corners 25" o:spid="_x0000_s1034" style="position:absolute;left:0;text-align:left;margin-left:45pt;margin-top:10.1pt;width:267pt;height:27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4E3051B" w14:textId="3A288E9E" w:rsidR="004F2301" w:rsidRPr="004F2301" w:rsidRDefault="004F2301" w:rsidP="004F2301">
                      <w:pPr>
                        <w:spacing w:line="360" w:lineRule="auto"/>
                        <w:jc w:val="center"/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</w:pPr>
                      <w:bookmarkStart w:id="17" w:name="_Hlk193903763"/>
                      <w:r w:rsidRPr="008D1AB1">
                        <w:rPr>
                          <w:rFonts w:asciiTheme="majorHAnsi" w:hAnsiTheme="majorHAnsi"/>
                          <w:b/>
                          <w:sz w:val="24"/>
                          <w:szCs w:val="24"/>
                          <w:lang w:val="en-US"/>
                        </w:rPr>
                        <w:t>Organizational Experience</w:t>
                      </w:r>
                      <w:bookmarkEnd w:id="17"/>
                    </w:p>
                  </w:txbxContent>
                </v:textbox>
              </v:roundrect>
            </w:pict>
          </mc:Fallback>
        </mc:AlternateContent>
      </w:r>
    </w:p>
    <w:p w14:paraId="188E9A20" w14:textId="77777777" w:rsidR="00CC1D81" w:rsidRPr="00EC0892" w:rsidRDefault="00CC1D81" w:rsidP="004F2301">
      <w:pPr>
        <w:jc w:val="both"/>
        <w:rPr>
          <w:rFonts w:asciiTheme="majorHAnsi" w:hAnsiTheme="majorHAnsi"/>
          <w:b/>
          <w:lang w:val="en-US"/>
        </w:rPr>
      </w:pPr>
    </w:p>
    <w:p w14:paraId="4E356ACC" w14:textId="77777777" w:rsidR="004F2301" w:rsidRPr="001661D4" w:rsidRDefault="004F2301" w:rsidP="004F2301">
      <w:pPr>
        <w:pStyle w:val="ListParagraph"/>
        <w:numPr>
          <w:ilvl w:val="0"/>
          <w:numId w:val="4"/>
        </w:numPr>
        <w:spacing w:after="200" w:line="276" w:lineRule="auto"/>
        <w:ind w:left="540"/>
        <w:jc w:val="both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 xml:space="preserve">GLOBUSSOFT INDIA </w:t>
      </w:r>
      <w:r w:rsidRPr="00163ACB">
        <w:rPr>
          <w:rFonts w:asciiTheme="majorHAnsi" w:hAnsiTheme="majorHAnsi"/>
          <w:b/>
          <w:lang w:val="en-US"/>
        </w:rPr>
        <w:t>PVT LTD</w:t>
      </w:r>
      <w:r>
        <w:rPr>
          <w:rFonts w:asciiTheme="majorHAnsi" w:hAnsiTheme="majorHAnsi"/>
          <w:b/>
          <w:lang w:val="en-US"/>
        </w:rPr>
        <w:t>.  (From Dec 2019 to March 2022)</w:t>
      </w:r>
    </w:p>
    <w:p w14:paraId="724EEFBE" w14:textId="51AA84EE" w:rsidR="004F2301" w:rsidRPr="008F5DA3" w:rsidRDefault="004F2301" w:rsidP="004F2301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sz w:val="24"/>
          <w:szCs w:val="24"/>
          <w:lang w:val="en-US"/>
        </w:rPr>
      </w:pPr>
      <w:r w:rsidRPr="008F5DA3">
        <w:rPr>
          <w:rFonts w:asciiTheme="majorHAnsi" w:hAnsiTheme="majorHAnsi"/>
          <w:b/>
          <w:sz w:val="24"/>
          <w:szCs w:val="24"/>
          <w:u w:val="single"/>
          <w:lang w:val="en-US"/>
        </w:rPr>
        <w:t>Designation:</w:t>
      </w:r>
      <w:r w:rsidRPr="008F5DA3">
        <w:rPr>
          <w:rFonts w:asciiTheme="majorHAnsi" w:hAnsiTheme="majorHAnsi"/>
          <w:sz w:val="24"/>
          <w:szCs w:val="24"/>
          <w:lang w:val="en-US"/>
        </w:rPr>
        <w:tab/>
      </w:r>
      <w:r w:rsidRPr="008F5DA3">
        <w:rPr>
          <w:rFonts w:asciiTheme="majorHAnsi" w:hAnsiTheme="majorHAnsi"/>
          <w:b/>
          <w:bCs/>
          <w:sz w:val="24"/>
          <w:szCs w:val="24"/>
          <w:lang w:val="en-US"/>
        </w:rPr>
        <w:t>QA Engineer</w:t>
      </w:r>
    </w:p>
    <w:p w14:paraId="60B245D2" w14:textId="4B85DE0B" w:rsidR="00CC1D81" w:rsidRPr="0079765B" w:rsidRDefault="004F2301" w:rsidP="0079765B">
      <w:pPr>
        <w:pStyle w:val="ListParagraph"/>
        <w:numPr>
          <w:ilvl w:val="3"/>
          <w:numId w:val="9"/>
        </w:numPr>
        <w:spacing w:after="200" w:line="276" w:lineRule="auto"/>
        <w:ind w:left="630" w:hanging="270"/>
        <w:jc w:val="both"/>
        <w:rPr>
          <w:rFonts w:asciiTheme="majorHAnsi" w:hAnsiTheme="majorHAnsi"/>
          <w:lang w:val="en-US"/>
        </w:rPr>
      </w:pPr>
      <w:r w:rsidRPr="008F5DA3">
        <w:rPr>
          <w:rFonts w:asciiTheme="majorHAnsi" w:hAnsiTheme="majorHAnsi"/>
          <w:b/>
          <w:sz w:val="24"/>
          <w:szCs w:val="24"/>
          <w:u w:val="single"/>
          <w:lang w:val="en-US"/>
        </w:rPr>
        <w:t>Project:</w:t>
      </w:r>
      <w:r>
        <w:rPr>
          <w:rFonts w:asciiTheme="majorHAnsi" w:hAnsiTheme="majorHAnsi"/>
          <w:sz w:val="20"/>
          <w:szCs w:val="20"/>
          <w:lang w:val="en-US"/>
        </w:rPr>
        <w:t xml:space="preserve">            </w:t>
      </w:r>
      <w:r w:rsidRPr="003519F5">
        <w:rPr>
          <w:sz w:val="20"/>
        </w:rPr>
        <w:t xml:space="preserve">Worked in </w:t>
      </w:r>
      <w:r w:rsidRPr="003519F5">
        <w:rPr>
          <w:b/>
          <w:sz w:val="20"/>
        </w:rPr>
        <w:t>3</w:t>
      </w:r>
      <w:r w:rsidRPr="003519F5">
        <w:rPr>
          <w:sz w:val="20"/>
        </w:rPr>
        <w:t>+ live projects.</w:t>
      </w:r>
      <w:r>
        <w:rPr>
          <w:sz w:val="20"/>
        </w:rPr>
        <w:t xml:space="preserve"> </w:t>
      </w:r>
    </w:p>
    <w:p w14:paraId="42D8350D" w14:textId="69A42815" w:rsidR="0079765B" w:rsidRPr="003862B1" w:rsidRDefault="003862B1" w:rsidP="003862B1">
      <w:pPr>
        <w:jc w:val="both"/>
        <w:rPr>
          <w:rFonts w:asciiTheme="majorHAnsi" w:hAnsiTheme="majorHAnsi"/>
          <w:b/>
          <w:bCs/>
          <w:sz w:val="20"/>
          <w:szCs w:val="20"/>
          <w:lang w:val="en-US"/>
        </w:rPr>
      </w:pPr>
      <w:r>
        <w:rPr>
          <w:rFonts w:asciiTheme="majorHAnsi" w:hAnsiTheme="majorHAnsi"/>
          <w:b/>
          <w:bCs/>
          <w:sz w:val="20"/>
          <w:szCs w:val="20"/>
          <w:lang w:val="en-US"/>
        </w:rPr>
        <w:t xml:space="preserve">       </w:t>
      </w:r>
      <w:r w:rsidR="00CC1D81" w:rsidRPr="003862B1">
        <w:rPr>
          <w:rFonts w:asciiTheme="majorHAnsi" w:hAnsiTheme="majorHAnsi"/>
          <w:b/>
          <w:bCs/>
          <w:sz w:val="24"/>
          <w:szCs w:val="24"/>
          <w:lang w:val="en-US"/>
        </w:rPr>
        <w:t>Client:</w:t>
      </w:r>
      <w:r w:rsidR="00CC1D81" w:rsidRPr="003862B1">
        <w:rPr>
          <w:rFonts w:asciiTheme="majorHAnsi" w:hAnsiTheme="majorHAnsi"/>
          <w:sz w:val="20"/>
          <w:szCs w:val="20"/>
          <w:lang w:val="en-US"/>
        </w:rPr>
        <w:t xml:space="preserve"> Workers union of </w:t>
      </w:r>
      <w:r w:rsidR="00CC1D81" w:rsidRPr="003862B1">
        <w:rPr>
          <w:rFonts w:asciiTheme="majorHAnsi" w:hAnsiTheme="majorHAnsi"/>
          <w:b/>
          <w:bCs/>
          <w:sz w:val="20"/>
          <w:szCs w:val="20"/>
          <w:lang w:val="en-US"/>
        </w:rPr>
        <w:t>USA</w:t>
      </w:r>
    </w:p>
    <w:p w14:paraId="3DFF973A" w14:textId="77777777" w:rsidR="009A5FF3" w:rsidRDefault="003862B1" w:rsidP="009A5FF3">
      <w:pPr>
        <w:jc w:val="both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b/>
          <w:bCs/>
          <w:sz w:val="20"/>
          <w:szCs w:val="20"/>
          <w:lang w:val="en-US"/>
        </w:rPr>
        <w:t xml:space="preserve">        </w:t>
      </w:r>
      <w:r w:rsidR="00CC1D81" w:rsidRPr="003862B1">
        <w:rPr>
          <w:rFonts w:asciiTheme="majorHAnsi" w:hAnsiTheme="majorHAnsi"/>
          <w:b/>
          <w:bCs/>
          <w:sz w:val="24"/>
          <w:szCs w:val="24"/>
          <w:lang w:val="en-US"/>
        </w:rPr>
        <w:t>Role:</w:t>
      </w:r>
      <w:r w:rsidR="00CC1D81">
        <w:rPr>
          <w:rFonts w:asciiTheme="majorHAnsi" w:hAnsiTheme="majorHAnsi"/>
          <w:b/>
          <w:bCs/>
          <w:sz w:val="20"/>
          <w:szCs w:val="20"/>
          <w:lang w:val="en-US"/>
        </w:rPr>
        <w:t xml:space="preserve"> </w:t>
      </w:r>
      <w:r w:rsidR="00CC1D81" w:rsidRPr="00CC1D81">
        <w:rPr>
          <w:rFonts w:asciiTheme="majorHAnsi" w:hAnsiTheme="majorHAnsi"/>
          <w:sz w:val="20"/>
          <w:szCs w:val="20"/>
          <w:lang w:val="en-US"/>
        </w:rPr>
        <w:t>Software</w:t>
      </w:r>
      <w:r w:rsidR="00CC1D81">
        <w:rPr>
          <w:rFonts w:asciiTheme="majorHAnsi" w:hAnsiTheme="majorHAnsi"/>
          <w:b/>
          <w:bCs/>
          <w:sz w:val="20"/>
          <w:szCs w:val="20"/>
          <w:lang w:val="en-US"/>
        </w:rPr>
        <w:t xml:space="preserve"> </w:t>
      </w:r>
      <w:r w:rsidR="00CC1D81" w:rsidRPr="00CC1D81">
        <w:rPr>
          <w:rFonts w:asciiTheme="majorHAnsi" w:hAnsiTheme="majorHAnsi"/>
          <w:sz w:val="20"/>
          <w:szCs w:val="20"/>
          <w:lang w:val="en-US"/>
        </w:rPr>
        <w:t>Teste</w:t>
      </w:r>
      <w:r w:rsidR="00CC1D81">
        <w:rPr>
          <w:rFonts w:asciiTheme="majorHAnsi" w:hAnsiTheme="majorHAnsi"/>
          <w:b/>
          <w:bCs/>
          <w:sz w:val="20"/>
          <w:szCs w:val="20"/>
          <w:lang w:val="en-US"/>
        </w:rPr>
        <w:t xml:space="preserve"> </w:t>
      </w:r>
      <w:r w:rsidR="00CC1D81" w:rsidRPr="00CC1D81">
        <w:rPr>
          <w:rFonts w:asciiTheme="majorHAnsi" w:hAnsiTheme="majorHAnsi"/>
          <w:sz w:val="20"/>
          <w:szCs w:val="20"/>
          <w:lang w:val="en-US"/>
        </w:rPr>
        <w:t>Engineer</w:t>
      </w:r>
      <w:r w:rsidR="00CC1D81">
        <w:rPr>
          <w:rFonts w:asciiTheme="majorHAnsi" w:hAnsiTheme="majorHAnsi"/>
          <w:b/>
          <w:bCs/>
          <w:sz w:val="20"/>
          <w:szCs w:val="20"/>
          <w:lang w:val="en-US"/>
        </w:rPr>
        <w:t xml:space="preserve"> </w:t>
      </w:r>
    </w:p>
    <w:p w14:paraId="215F34EC" w14:textId="74C4D3D5" w:rsidR="00CC1D81" w:rsidRPr="009A5FF3" w:rsidRDefault="00CC1D81" w:rsidP="009A5FF3">
      <w:pPr>
        <w:jc w:val="both"/>
        <w:rPr>
          <w:rFonts w:asciiTheme="majorHAnsi" w:hAnsiTheme="majorHAnsi"/>
          <w:sz w:val="20"/>
          <w:szCs w:val="20"/>
          <w:lang w:val="en-US"/>
        </w:rPr>
      </w:pPr>
      <w:r w:rsidRPr="00645447">
        <w:rPr>
          <w:rFonts w:asciiTheme="majorHAnsi" w:hAnsiTheme="majorHAnsi"/>
          <w:b/>
          <w:sz w:val="28"/>
          <w:szCs w:val="28"/>
          <w:u w:val="single"/>
          <w:lang w:val="en-US"/>
        </w:rPr>
        <w:lastRenderedPageBreak/>
        <w:t>(1) Project Details:</w:t>
      </w:r>
      <w:r w:rsidRPr="00645447">
        <w:rPr>
          <w:rFonts w:asciiTheme="majorHAnsi" w:hAnsiTheme="majorHAnsi"/>
          <w:b/>
          <w:bCs/>
          <w:sz w:val="20"/>
          <w:szCs w:val="20"/>
          <w:lang w:val="en-US"/>
        </w:rPr>
        <w:tab/>
      </w:r>
    </w:p>
    <w:p w14:paraId="1816A7B5" w14:textId="77777777" w:rsidR="007D54C8" w:rsidRDefault="007D54C8" w:rsidP="00CC1D81">
      <w:pPr>
        <w:ind w:right="215"/>
        <w:rPr>
          <w:rFonts w:asciiTheme="majorHAnsi" w:hAnsiTheme="majorHAnsi"/>
          <w:b/>
          <w:bCs/>
          <w:sz w:val="20"/>
          <w:szCs w:val="20"/>
          <w:lang w:val="en-US"/>
        </w:rPr>
      </w:pPr>
      <w:r w:rsidRPr="007D54C8">
        <w:rPr>
          <w:rFonts w:asciiTheme="majorHAnsi" w:hAnsiTheme="majorHAnsi"/>
          <w:b/>
          <w:bCs/>
          <w:sz w:val="20"/>
          <w:szCs w:val="20"/>
          <w:lang w:val="en-US"/>
        </w:rPr>
        <w:t>PROJECT # 1:</w:t>
      </w:r>
      <w:r>
        <w:rPr>
          <w:rFonts w:asciiTheme="majorHAnsi" w:hAnsiTheme="majorHAnsi"/>
          <w:b/>
          <w:bCs/>
          <w:sz w:val="20"/>
          <w:szCs w:val="20"/>
          <w:lang w:val="en-US"/>
        </w:rPr>
        <w:t xml:space="preserve"> -   </w:t>
      </w:r>
      <w:r w:rsidRPr="007D54C8">
        <w:rPr>
          <w:rFonts w:asciiTheme="majorHAnsi" w:hAnsiTheme="majorHAnsi"/>
          <w:b/>
          <w:bCs/>
          <w:sz w:val="20"/>
          <w:szCs w:val="20"/>
          <w:lang w:val="en-US"/>
        </w:rPr>
        <w:t>SOCINATOR</w:t>
      </w:r>
    </w:p>
    <w:p w14:paraId="65AFC58D" w14:textId="74BCC185" w:rsidR="00CC1D81" w:rsidRDefault="007D54C8" w:rsidP="00CC1D81">
      <w:pPr>
        <w:ind w:right="215"/>
      </w:pPr>
      <w:r w:rsidRPr="007D54C8">
        <w:rPr>
          <w:rFonts w:asciiTheme="majorHAnsi" w:hAnsiTheme="majorHAnsi"/>
          <w:b/>
          <w:bCs/>
          <w:sz w:val="20"/>
          <w:szCs w:val="20"/>
          <w:lang w:val="en-US"/>
        </w:rPr>
        <w:t xml:space="preserve"> </w:t>
      </w:r>
      <w:r w:rsidR="00C22533">
        <w:rPr>
          <w:b/>
        </w:rPr>
        <w:t>Client:</w:t>
      </w:r>
      <w:r>
        <w:rPr>
          <w:b/>
        </w:rPr>
        <w:t xml:space="preserve">     </w:t>
      </w:r>
      <w:r>
        <w:t>Internal Project</w:t>
      </w:r>
    </w:p>
    <w:p w14:paraId="782D36B0" w14:textId="5A0904CC" w:rsidR="007D54C8" w:rsidRDefault="007D54C8" w:rsidP="00CC1D81">
      <w:pPr>
        <w:ind w:right="215"/>
      </w:pPr>
      <w:r>
        <w:rPr>
          <w:b/>
        </w:rPr>
        <w:t xml:space="preserve">Duration: </w:t>
      </w:r>
      <w:r>
        <w:t>Dec -2019 to March 2022</w:t>
      </w:r>
    </w:p>
    <w:p w14:paraId="05EA4028" w14:textId="47E3C244" w:rsidR="007D54C8" w:rsidRDefault="007D54C8" w:rsidP="007D54C8">
      <w:pPr>
        <w:pStyle w:val="TableParagraph"/>
        <w:spacing w:line="267" w:lineRule="exact"/>
        <w:ind w:left="42"/>
      </w:pPr>
      <w:r>
        <w:rPr>
          <w:b/>
        </w:rPr>
        <w:t xml:space="preserve">Development Environment: </w:t>
      </w:r>
      <w:r>
        <w:t>Dot Net.</w:t>
      </w:r>
    </w:p>
    <w:p w14:paraId="2543059B" w14:textId="77777777" w:rsidR="007D54C8" w:rsidRPr="007D54C8" w:rsidRDefault="007D54C8" w:rsidP="007D54C8">
      <w:pPr>
        <w:pStyle w:val="TableParagraph"/>
        <w:spacing w:line="267" w:lineRule="exact"/>
        <w:ind w:left="42"/>
        <w:rPr>
          <w:b/>
        </w:rPr>
      </w:pPr>
    </w:p>
    <w:p w14:paraId="5D071B29" w14:textId="640E9818" w:rsidR="007D54C8" w:rsidRDefault="007D54C8" w:rsidP="007D54C8">
      <w:pPr>
        <w:pStyle w:val="TableParagraph"/>
        <w:spacing w:before="10" w:line="216" w:lineRule="auto"/>
        <w:ind w:left="68" w:right="60"/>
        <w:rPr>
          <w:b/>
        </w:rPr>
      </w:pPr>
      <w:r w:rsidRPr="00645447">
        <w:rPr>
          <w:b/>
        </w:rPr>
        <w:t>Project Description</w:t>
      </w:r>
      <w:r>
        <w:rPr>
          <w:b/>
        </w:rPr>
        <w:t xml:space="preserve">: </w:t>
      </w:r>
    </w:p>
    <w:p w14:paraId="07478582" w14:textId="77777777" w:rsidR="007D54C8" w:rsidRDefault="007D54C8" w:rsidP="007D54C8">
      <w:pPr>
        <w:pStyle w:val="TableParagraph"/>
        <w:spacing w:before="10" w:line="216" w:lineRule="auto"/>
        <w:ind w:left="68" w:right="60"/>
      </w:pPr>
    </w:p>
    <w:p w14:paraId="74A9EC9A" w14:textId="20A36B61" w:rsidR="007D54C8" w:rsidRPr="00645447" w:rsidRDefault="007D54C8" w:rsidP="007D54C8">
      <w:pPr>
        <w:pStyle w:val="TableParagraph"/>
        <w:spacing w:before="10" w:line="216" w:lineRule="auto"/>
        <w:ind w:right="60"/>
        <w:rPr>
          <w:sz w:val="24"/>
          <w:szCs w:val="24"/>
        </w:rPr>
      </w:pPr>
      <w:proofErr w:type="spellStart"/>
      <w:r w:rsidRPr="00645447">
        <w:rPr>
          <w:sz w:val="24"/>
          <w:szCs w:val="24"/>
        </w:rPr>
        <w:t>Socinator</w:t>
      </w:r>
      <w:proofErr w:type="spellEnd"/>
      <w:r w:rsidRPr="00645447">
        <w:rPr>
          <w:sz w:val="24"/>
          <w:szCs w:val="24"/>
        </w:rPr>
        <w:t xml:space="preserve"> is a window-based desktop Application </w:t>
      </w:r>
    </w:p>
    <w:p w14:paraId="35E6C1B0" w14:textId="1D342B45" w:rsidR="007D54C8" w:rsidRPr="00645447" w:rsidRDefault="007D54C8" w:rsidP="007D54C8">
      <w:pPr>
        <w:pStyle w:val="TableParagraph"/>
        <w:spacing w:before="10" w:line="216" w:lineRule="auto"/>
        <w:ind w:left="68" w:right="60"/>
        <w:rPr>
          <w:sz w:val="24"/>
          <w:szCs w:val="24"/>
        </w:rPr>
      </w:pPr>
      <w:r w:rsidRPr="00645447">
        <w:rPr>
          <w:sz w:val="24"/>
          <w:szCs w:val="24"/>
        </w:rPr>
        <w:t xml:space="preserve">which is used for social medias Marketing </w:t>
      </w:r>
    </w:p>
    <w:p w14:paraId="70A14C95" w14:textId="66715A6E" w:rsidR="007D54C8" w:rsidRPr="00645447" w:rsidRDefault="007D54C8" w:rsidP="007D54C8">
      <w:pPr>
        <w:pStyle w:val="TableParagraph"/>
        <w:spacing w:before="10" w:line="216" w:lineRule="auto"/>
        <w:ind w:left="68" w:right="60"/>
        <w:rPr>
          <w:sz w:val="24"/>
          <w:szCs w:val="24"/>
        </w:rPr>
      </w:pPr>
      <w:r w:rsidRPr="00645447">
        <w:rPr>
          <w:sz w:val="24"/>
          <w:szCs w:val="24"/>
        </w:rPr>
        <w:t xml:space="preserve">like Instagram, </w:t>
      </w:r>
      <w:r w:rsidR="00C22533" w:rsidRPr="00645447">
        <w:rPr>
          <w:sz w:val="24"/>
          <w:szCs w:val="24"/>
        </w:rPr>
        <w:t>Facebook,</w:t>
      </w:r>
      <w:r w:rsidRPr="00645447">
        <w:rPr>
          <w:sz w:val="24"/>
          <w:szCs w:val="24"/>
        </w:rPr>
        <w:t xml:space="preserve"> </w:t>
      </w:r>
      <w:r w:rsidR="00C22533" w:rsidRPr="00645447">
        <w:rPr>
          <w:sz w:val="24"/>
          <w:szCs w:val="24"/>
        </w:rPr>
        <w:t>YouTube,</w:t>
      </w:r>
      <w:r w:rsidRPr="00645447">
        <w:rPr>
          <w:sz w:val="24"/>
          <w:szCs w:val="24"/>
        </w:rPr>
        <w:t xml:space="preserve"> </w:t>
      </w:r>
      <w:r w:rsidR="00945BD9" w:rsidRPr="00645447">
        <w:rPr>
          <w:sz w:val="24"/>
          <w:szCs w:val="24"/>
        </w:rPr>
        <w:t xml:space="preserve">Twitter, </w:t>
      </w:r>
      <w:r w:rsidR="00354B59" w:rsidRPr="00645447">
        <w:rPr>
          <w:sz w:val="24"/>
          <w:szCs w:val="24"/>
        </w:rPr>
        <w:t>Pinterest,</w:t>
      </w:r>
      <w:r w:rsidRPr="00645447">
        <w:rPr>
          <w:sz w:val="24"/>
          <w:szCs w:val="24"/>
        </w:rPr>
        <w:t xml:space="preserve"> </w:t>
      </w:r>
    </w:p>
    <w:p w14:paraId="7703F38D" w14:textId="77777777" w:rsidR="007D54C8" w:rsidRPr="00645447" w:rsidRDefault="007D54C8" w:rsidP="007D54C8">
      <w:pPr>
        <w:pStyle w:val="TableParagraph"/>
        <w:spacing w:before="10" w:line="216" w:lineRule="auto"/>
        <w:ind w:left="68" w:right="60"/>
        <w:rPr>
          <w:sz w:val="24"/>
          <w:szCs w:val="24"/>
        </w:rPr>
      </w:pPr>
      <w:r w:rsidRPr="00645447">
        <w:rPr>
          <w:sz w:val="24"/>
          <w:szCs w:val="24"/>
        </w:rPr>
        <w:t>LinkedIn, Quora, Reddit, Tumbler.</w:t>
      </w:r>
    </w:p>
    <w:p w14:paraId="232EC462" w14:textId="2E9F89BA" w:rsidR="007D54C8" w:rsidRPr="00645447" w:rsidRDefault="007D54C8" w:rsidP="007D54C8">
      <w:pPr>
        <w:ind w:right="215"/>
        <w:rPr>
          <w:sz w:val="24"/>
          <w:szCs w:val="24"/>
        </w:rPr>
      </w:pPr>
      <w:r w:rsidRPr="00645447">
        <w:rPr>
          <w:sz w:val="24"/>
          <w:szCs w:val="24"/>
        </w:rPr>
        <w:t xml:space="preserve">Using </w:t>
      </w:r>
      <w:proofErr w:type="spellStart"/>
      <w:r w:rsidRPr="00645447">
        <w:rPr>
          <w:sz w:val="24"/>
          <w:szCs w:val="24"/>
        </w:rPr>
        <w:t>Socinator</w:t>
      </w:r>
      <w:proofErr w:type="spellEnd"/>
      <w:r w:rsidRPr="00645447">
        <w:rPr>
          <w:sz w:val="24"/>
          <w:szCs w:val="24"/>
        </w:rPr>
        <w:t xml:space="preserve"> we can automate our daily social activities.</w:t>
      </w:r>
    </w:p>
    <w:p w14:paraId="06AD7849" w14:textId="5529C878" w:rsidR="007D54C8" w:rsidRDefault="007D54C8" w:rsidP="007D54C8">
      <w:pPr>
        <w:ind w:right="215"/>
        <w:rPr>
          <w:b/>
        </w:rPr>
      </w:pPr>
      <w:r>
        <w:rPr>
          <w:b/>
        </w:rPr>
        <w:t xml:space="preserve">Website URL: </w:t>
      </w:r>
      <w:hyperlink r:id="rId14" w:history="1">
        <w:r w:rsidRPr="00D36EC0">
          <w:rPr>
            <w:rStyle w:val="Hyperlink"/>
            <w:b/>
          </w:rPr>
          <w:t>https://www.socinator.com</w:t>
        </w:r>
      </w:hyperlink>
    </w:p>
    <w:p w14:paraId="67619B38" w14:textId="1146E4B6" w:rsidR="007D54C8" w:rsidRDefault="007D54C8" w:rsidP="007D54C8">
      <w:pPr>
        <w:ind w:right="215"/>
        <w:rPr>
          <w:b/>
        </w:rPr>
      </w:pPr>
      <w:r>
        <w:rPr>
          <w:b/>
        </w:rPr>
        <w:t>Responsibilities:</w:t>
      </w:r>
    </w:p>
    <w:p w14:paraId="68579336" w14:textId="657FBF07" w:rsidR="007D54C8" w:rsidRDefault="007D54C8" w:rsidP="00C22533">
      <w:pPr>
        <w:pStyle w:val="TableParagraph"/>
        <w:numPr>
          <w:ilvl w:val="0"/>
          <w:numId w:val="12"/>
        </w:numPr>
        <w:tabs>
          <w:tab w:val="left" w:pos="792"/>
        </w:tabs>
        <w:spacing w:before="16" w:line="266" w:lineRule="exact"/>
      </w:pPr>
      <w:r>
        <w:t>Involved in writing and executing test cases with</w:t>
      </w:r>
      <w:r w:rsidR="00C22533">
        <w:t xml:space="preserve"> </w:t>
      </w:r>
      <w:r>
        <w:t>all possible scenarios</w:t>
      </w:r>
    </w:p>
    <w:p w14:paraId="4B625561" w14:textId="03C65365" w:rsidR="001B262D" w:rsidRDefault="003631A9" w:rsidP="00C22533">
      <w:pPr>
        <w:pStyle w:val="TableParagraph"/>
        <w:numPr>
          <w:ilvl w:val="0"/>
          <w:numId w:val="12"/>
        </w:numPr>
        <w:tabs>
          <w:tab w:val="left" w:pos="792"/>
        </w:tabs>
        <w:spacing w:before="16" w:line="266" w:lineRule="exact"/>
      </w:pPr>
      <w:r>
        <w:t>For Nonfunctional test cases doing performance testing and monitoring the rest results</w:t>
      </w:r>
    </w:p>
    <w:p w14:paraId="02B77023" w14:textId="4EF3AF12" w:rsidR="007D54C8" w:rsidRDefault="007D54C8" w:rsidP="007D54C8">
      <w:pPr>
        <w:pStyle w:val="TableParagraph"/>
        <w:numPr>
          <w:ilvl w:val="0"/>
          <w:numId w:val="12"/>
        </w:numPr>
        <w:tabs>
          <w:tab w:val="left" w:pos="792"/>
        </w:tabs>
        <w:spacing w:line="263" w:lineRule="exact"/>
      </w:pPr>
      <w:r>
        <w:t>Involved in Client-side testing.</w:t>
      </w:r>
    </w:p>
    <w:p w14:paraId="5255A94F" w14:textId="77777777" w:rsidR="007D54C8" w:rsidRDefault="007D54C8" w:rsidP="007D54C8">
      <w:pPr>
        <w:pStyle w:val="TableParagraph"/>
        <w:numPr>
          <w:ilvl w:val="0"/>
          <w:numId w:val="12"/>
        </w:numPr>
        <w:tabs>
          <w:tab w:val="left" w:pos="792"/>
        </w:tabs>
        <w:ind w:right="301"/>
      </w:pPr>
      <w:r>
        <w:t xml:space="preserve">Involved in Smoke Testing, Functional Testing, </w:t>
      </w:r>
    </w:p>
    <w:p w14:paraId="3B4D1731" w14:textId="77777777" w:rsidR="007D54C8" w:rsidRDefault="007D54C8" w:rsidP="007D54C8">
      <w:pPr>
        <w:pStyle w:val="TableParagraph"/>
        <w:tabs>
          <w:tab w:val="left" w:pos="792"/>
        </w:tabs>
        <w:ind w:left="720" w:right="301"/>
      </w:pPr>
      <w:r>
        <w:t>Re-Testing and Regression Testing.</w:t>
      </w:r>
    </w:p>
    <w:p w14:paraId="36584F2B" w14:textId="77777777" w:rsidR="007D54C8" w:rsidRDefault="007D54C8" w:rsidP="007D54C8">
      <w:pPr>
        <w:pStyle w:val="TableParagraph"/>
        <w:tabs>
          <w:tab w:val="left" w:pos="792"/>
        </w:tabs>
        <w:ind w:left="720" w:right="301"/>
      </w:pPr>
    </w:p>
    <w:p w14:paraId="7C414181" w14:textId="177F74F7" w:rsidR="007D54C8" w:rsidRDefault="007D54C8" w:rsidP="007D54C8">
      <w:pPr>
        <w:ind w:right="215"/>
        <w:rPr>
          <w:rFonts w:asciiTheme="majorHAnsi" w:hAnsiTheme="majorHAnsi"/>
          <w:b/>
          <w:bCs/>
          <w:sz w:val="20"/>
          <w:szCs w:val="20"/>
          <w:lang w:val="en-US"/>
        </w:rPr>
      </w:pPr>
      <w:r>
        <w:t>Bug Tracking and Error Reporting over Zoho &amp; JIRA</w:t>
      </w:r>
    </w:p>
    <w:p w14:paraId="67223732" w14:textId="1449B933" w:rsidR="007D54C8" w:rsidRPr="007D54C8" w:rsidRDefault="00C22533" w:rsidP="00CC1D81">
      <w:pPr>
        <w:ind w:right="215"/>
        <w:rPr>
          <w:rFonts w:asciiTheme="majorHAnsi" w:hAnsiTheme="majorHAnsi"/>
          <w:b/>
          <w:bCs/>
          <w:sz w:val="20"/>
          <w:szCs w:val="20"/>
          <w:lang w:val="en-US"/>
        </w:rPr>
      </w:pPr>
      <w:r>
        <w:rPr>
          <w:rFonts w:asciiTheme="majorHAnsi" w:hAnsiTheme="majorHAnsi"/>
          <w:b/>
          <w:bCs/>
          <w:sz w:val="20"/>
          <w:szCs w:val="20"/>
          <w:lang w:val="en-US"/>
        </w:rPr>
        <w:t>========================================================</w:t>
      </w:r>
    </w:p>
    <w:p w14:paraId="741CC5B6" w14:textId="7FC61960" w:rsidR="002B21CF" w:rsidRPr="007D54C8" w:rsidRDefault="00CC1D81" w:rsidP="007D54C8">
      <w:pPr>
        <w:ind w:right="215"/>
        <w:rPr>
          <w:rFonts w:asciiTheme="majorHAnsi" w:hAnsiTheme="majorHAnsi"/>
          <w:sz w:val="20"/>
          <w:szCs w:val="20"/>
          <w:lang w:val="en-US"/>
        </w:rPr>
      </w:pPr>
      <w:r>
        <w:rPr>
          <w:rFonts w:asciiTheme="majorHAnsi" w:hAnsiTheme="majorHAnsi"/>
          <w:b/>
          <w:u w:val="single"/>
          <w:lang w:val="en-US"/>
        </w:rPr>
        <w:t xml:space="preserve">(2) </w:t>
      </w:r>
      <w:r w:rsidRPr="00DF4F17">
        <w:rPr>
          <w:rFonts w:asciiTheme="majorHAnsi" w:hAnsiTheme="majorHAnsi"/>
          <w:b/>
          <w:u w:val="single"/>
          <w:lang w:val="en-US"/>
        </w:rPr>
        <w:t>Project Details:</w:t>
      </w:r>
    </w:p>
    <w:p w14:paraId="0A3ABA97" w14:textId="4EF4A8B6" w:rsidR="007D54C8" w:rsidRDefault="007D54C8" w:rsidP="004F2301">
      <w:pPr>
        <w:rPr>
          <w:rFonts w:ascii="Times New Roman"/>
        </w:rPr>
      </w:pPr>
      <w:r>
        <w:rPr>
          <w:b/>
        </w:rPr>
        <w:t>Project #</w:t>
      </w:r>
      <w:r w:rsidR="00C22533">
        <w:rPr>
          <w:b/>
        </w:rPr>
        <w:t xml:space="preserve">2: - </w:t>
      </w:r>
      <w:proofErr w:type="spellStart"/>
      <w:r w:rsidR="00C22533">
        <w:rPr>
          <w:b/>
        </w:rPr>
        <w:t>Smartffic</w:t>
      </w:r>
      <w:proofErr w:type="spellEnd"/>
    </w:p>
    <w:p w14:paraId="00FEDA58" w14:textId="51235AED" w:rsidR="007D54C8" w:rsidRDefault="007D54C8" w:rsidP="004F2301">
      <w:r>
        <w:rPr>
          <w:b/>
        </w:rPr>
        <w:t xml:space="preserve">Client: </w:t>
      </w:r>
      <w:r>
        <w:t>Mike</w:t>
      </w:r>
    </w:p>
    <w:p w14:paraId="76B4AF1B" w14:textId="42109370" w:rsidR="007D54C8" w:rsidRDefault="007D54C8" w:rsidP="004F2301">
      <w:r>
        <w:rPr>
          <w:b/>
        </w:rPr>
        <w:t xml:space="preserve">Duration: </w:t>
      </w:r>
      <w:r>
        <w:t xml:space="preserve">Dec 2019 March 2022 </w:t>
      </w:r>
    </w:p>
    <w:p w14:paraId="21C0A5A2" w14:textId="4C6E440E" w:rsidR="007D54C8" w:rsidRDefault="007D54C8" w:rsidP="007D54C8">
      <w:pPr>
        <w:pStyle w:val="TableParagraph"/>
        <w:spacing w:line="267" w:lineRule="exact"/>
        <w:ind w:left="47"/>
      </w:pPr>
      <w:r>
        <w:rPr>
          <w:b/>
        </w:rPr>
        <w:t xml:space="preserve">Development Environment: </w:t>
      </w:r>
      <w:r>
        <w:t>Node JS &amp; PHP</w:t>
      </w:r>
    </w:p>
    <w:p w14:paraId="5DD81C65" w14:textId="059386B7" w:rsidR="007D54C8" w:rsidRDefault="007D54C8" w:rsidP="007D54C8">
      <w:pPr>
        <w:pStyle w:val="TableParagraph"/>
        <w:spacing w:line="267" w:lineRule="exact"/>
        <w:ind w:left="47"/>
        <w:rPr>
          <w:b/>
        </w:rPr>
      </w:pPr>
      <w:r>
        <w:rPr>
          <w:b/>
        </w:rPr>
        <w:t xml:space="preserve">Project Description: </w:t>
      </w:r>
    </w:p>
    <w:p w14:paraId="65447AAF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proofErr w:type="spellStart"/>
      <w:r w:rsidRPr="00645447">
        <w:rPr>
          <w:rFonts w:ascii="Arial"/>
        </w:rPr>
        <w:t>Smartffic</w:t>
      </w:r>
      <w:proofErr w:type="spellEnd"/>
      <w:r w:rsidRPr="00645447">
        <w:rPr>
          <w:rFonts w:ascii="Arial"/>
        </w:rPr>
        <w:t xml:space="preserve"> is an online platform that works 24/7 to promote your</w:t>
      </w:r>
    </w:p>
    <w:p w14:paraId="0F2376A6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Instagram profile, even when you are not connected to</w:t>
      </w:r>
    </w:p>
    <w:p w14:paraId="5E8B876F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Internet. Our system gives u online updates you will know any</w:t>
      </w:r>
    </w:p>
    <w:p w14:paraId="29D791F4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</w:t>
      </w:r>
      <w:proofErr w:type="gramStart"/>
      <w:r w:rsidRPr="00645447">
        <w:rPr>
          <w:rFonts w:ascii="Arial"/>
        </w:rPr>
        <w:t>Second</w:t>
      </w:r>
      <w:proofErr w:type="gramEnd"/>
      <w:r w:rsidRPr="00645447">
        <w:rPr>
          <w:rFonts w:ascii="Arial"/>
        </w:rPr>
        <w:t xml:space="preserve"> which notification accrued on your Instagram profile</w:t>
      </w:r>
    </w:p>
    <w:p w14:paraId="4E07154E" w14:textId="635ACEA2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It provides </w:t>
      </w:r>
      <w:r w:rsidR="00645447" w:rsidRPr="00645447">
        <w:rPr>
          <w:rFonts w:ascii="Arial"/>
        </w:rPr>
        <w:t>you with</w:t>
      </w:r>
      <w:r w:rsidRPr="00645447">
        <w:rPr>
          <w:rFonts w:ascii="Arial"/>
        </w:rPr>
        <w:t xml:space="preserve"> global traffic (worldwide) to your profile in</w:t>
      </w:r>
    </w:p>
    <w:p w14:paraId="00C93F1C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Instagram or to target audience as you choose. As long as </w:t>
      </w:r>
    </w:p>
    <w:p w14:paraId="4386CC9E" w14:textId="3ABF9F36" w:rsidR="007D54C8" w:rsidRPr="00645447" w:rsidRDefault="00645447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>More</w:t>
      </w:r>
      <w:r w:rsidR="007D54C8" w:rsidRPr="00645447">
        <w:rPr>
          <w:rFonts w:ascii="Arial"/>
        </w:rPr>
        <w:t xml:space="preserve"> people </w:t>
      </w:r>
      <w:r w:rsidR="007D54C8" w:rsidRPr="00645447">
        <w:rPr>
          <w:rFonts w:ascii="Arial"/>
          <w:spacing w:val="-3"/>
        </w:rPr>
        <w:t xml:space="preserve">will </w:t>
      </w:r>
      <w:proofErr w:type="gramStart"/>
      <w:r w:rsidR="007D54C8" w:rsidRPr="00645447">
        <w:rPr>
          <w:rFonts w:ascii="Arial"/>
        </w:rPr>
        <w:t>expose</w:t>
      </w:r>
      <w:proofErr w:type="gramEnd"/>
      <w:r w:rsidR="007D54C8" w:rsidRPr="00645447">
        <w:rPr>
          <w:rFonts w:ascii="Arial"/>
        </w:rPr>
        <w:t xml:space="preserve"> to you more people will start follow </w:t>
      </w:r>
    </w:p>
    <w:p w14:paraId="2564B320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You. Most amazing way to explore new people and get new </w:t>
      </w:r>
    </w:p>
    <w:p w14:paraId="23389CE2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>Friends. This also promotes your Instagram profile to the</w:t>
      </w:r>
    </w:p>
    <w:p w14:paraId="4DE73DCD" w14:textId="77777777" w:rsidR="007D54C8" w:rsidRPr="00645447" w:rsidRDefault="007D54C8" w:rsidP="007D54C8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people that being followed by the people you follow same</w:t>
      </w:r>
    </w:p>
    <w:p w14:paraId="591967BF" w14:textId="343031E4" w:rsidR="007D54C8" w:rsidRPr="00645447" w:rsidRDefault="007D54C8" w:rsidP="00971E40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 Interests and same lifestyle. You can also target and choose the audience that your profile will be exposed to, by unique </w:t>
      </w:r>
    </w:p>
    <w:p w14:paraId="381B0CB2" w14:textId="1B067692" w:rsidR="009B6CE9" w:rsidRPr="00645447" w:rsidRDefault="007D54C8" w:rsidP="009B6CE9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And smart filtration system. It was developed in PHP &amp; Node JS and My </w:t>
      </w:r>
      <w:r w:rsidR="00687A26" w:rsidRPr="00645447">
        <w:rPr>
          <w:rFonts w:ascii="Arial"/>
        </w:rPr>
        <w:t>SQL</w:t>
      </w:r>
      <w:r w:rsidRPr="00645447">
        <w:rPr>
          <w:rFonts w:ascii="Arial"/>
        </w:rPr>
        <w:t xml:space="preserve"> is used for </w:t>
      </w:r>
    </w:p>
    <w:p w14:paraId="3446A6A2" w14:textId="484FCA92" w:rsidR="007D54C8" w:rsidRPr="00645447" w:rsidRDefault="007D54C8" w:rsidP="009B6CE9">
      <w:pPr>
        <w:pStyle w:val="TableParagraph"/>
        <w:spacing w:before="1"/>
        <w:ind w:left="15" w:right="1219"/>
        <w:rPr>
          <w:rFonts w:ascii="Arial"/>
        </w:rPr>
      </w:pPr>
      <w:r w:rsidRPr="00645447">
        <w:rPr>
          <w:rFonts w:ascii="Arial"/>
        </w:rPr>
        <w:t xml:space="preserve">data transactions. </w:t>
      </w:r>
      <w:proofErr w:type="gramStart"/>
      <w:r w:rsidRPr="00645447">
        <w:rPr>
          <w:rFonts w:ascii="Arial"/>
        </w:rPr>
        <w:t>It has2panels</w:t>
      </w:r>
      <w:proofErr w:type="gramEnd"/>
      <w:r w:rsidRPr="00645447">
        <w:rPr>
          <w:rFonts w:ascii="Arial"/>
        </w:rPr>
        <w:t>.</w:t>
      </w:r>
    </w:p>
    <w:p w14:paraId="1434DC2F" w14:textId="64C6134D" w:rsidR="007D54C8" w:rsidRPr="00645447" w:rsidRDefault="007D54C8" w:rsidP="00645447">
      <w:pPr>
        <w:pStyle w:val="TableParagraph"/>
        <w:numPr>
          <w:ilvl w:val="0"/>
          <w:numId w:val="13"/>
        </w:numPr>
        <w:tabs>
          <w:tab w:val="left" w:pos="242"/>
        </w:tabs>
        <w:spacing w:line="226" w:lineRule="exact"/>
        <w:ind w:hanging="227"/>
        <w:rPr>
          <w:rFonts w:ascii="Arial"/>
        </w:rPr>
      </w:pPr>
      <w:proofErr w:type="gramStart"/>
      <w:r w:rsidRPr="00645447">
        <w:rPr>
          <w:rFonts w:ascii="Arial"/>
        </w:rPr>
        <w:t>User</w:t>
      </w:r>
      <w:r w:rsidR="00645447">
        <w:rPr>
          <w:rFonts w:ascii="Arial"/>
        </w:rPr>
        <w:t xml:space="preserve"> </w:t>
      </w:r>
      <w:r w:rsidR="00687A26">
        <w:rPr>
          <w:rFonts w:ascii="Arial"/>
        </w:rPr>
        <w:t>,</w:t>
      </w:r>
      <w:r w:rsidRPr="00645447">
        <w:rPr>
          <w:rFonts w:ascii="Arial"/>
        </w:rPr>
        <w:t>Admin</w:t>
      </w:r>
      <w:proofErr w:type="gramEnd"/>
    </w:p>
    <w:sectPr w:rsidR="007D54C8" w:rsidRPr="00645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3E05" w14:textId="77777777" w:rsidR="00F6124D" w:rsidRDefault="00F6124D" w:rsidP="00F52A39">
      <w:pPr>
        <w:spacing w:after="0" w:line="240" w:lineRule="auto"/>
      </w:pPr>
      <w:r>
        <w:separator/>
      </w:r>
    </w:p>
  </w:endnote>
  <w:endnote w:type="continuationSeparator" w:id="0">
    <w:p w14:paraId="31BCEA92" w14:textId="77777777" w:rsidR="00F6124D" w:rsidRDefault="00F6124D" w:rsidP="00F52A39">
      <w:pPr>
        <w:spacing w:after="0" w:line="240" w:lineRule="auto"/>
      </w:pPr>
      <w:r>
        <w:continuationSeparator/>
      </w:r>
    </w:p>
  </w:endnote>
  <w:endnote w:type="continuationNotice" w:id="1">
    <w:p w14:paraId="3A1C19CF" w14:textId="77777777" w:rsidR="00F6124D" w:rsidRDefault="00F612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C5FC" w14:textId="77777777" w:rsidR="00F6124D" w:rsidRDefault="00F6124D" w:rsidP="00F52A39">
      <w:pPr>
        <w:spacing w:after="0" w:line="240" w:lineRule="auto"/>
      </w:pPr>
      <w:r>
        <w:separator/>
      </w:r>
    </w:p>
  </w:footnote>
  <w:footnote w:type="continuationSeparator" w:id="0">
    <w:p w14:paraId="0EE7D9F6" w14:textId="77777777" w:rsidR="00F6124D" w:rsidRDefault="00F6124D" w:rsidP="00F52A39">
      <w:pPr>
        <w:spacing w:after="0" w:line="240" w:lineRule="auto"/>
      </w:pPr>
      <w:r>
        <w:continuationSeparator/>
      </w:r>
    </w:p>
  </w:footnote>
  <w:footnote w:type="continuationNotice" w:id="1">
    <w:p w14:paraId="20C0DF21" w14:textId="77777777" w:rsidR="00F6124D" w:rsidRDefault="00F612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2FF7FE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alt="Speaker phone with solid fill" style="width:19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" o:bullet="t">
        <v:imagedata r:id="rId1" o:title="" croptop="-3106f" cropbottom="-3106f" cropleft="-11144f" cropright="-9814f"/>
      </v:shape>
    </w:pict>
  </w:numPicBullet>
  <w:abstractNum w:abstractNumId="0" w15:restartNumberingAfterBreak="0">
    <w:nsid w:val="00000002"/>
    <w:multiLevelType w:val="hybridMultilevel"/>
    <w:tmpl w:val="FFFFFFFF"/>
    <w:lvl w:ilvl="0" w:tplc="BAB068C2">
      <w:start w:val="1"/>
      <w:numFmt w:val="decimal"/>
      <w:lvlText w:val="%1."/>
      <w:lvlJc w:val="left"/>
      <w:pPr>
        <w:ind w:left="241" w:hanging="226"/>
      </w:pPr>
      <w:rPr>
        <w:rFonts w:ascii="Arial" w:eastAsia="Arial" w:hAnsi="Arial" w:cs="Arial" w:hint="default"/>
        <w:spacing w:val="-3"/>
        <w:w w:val="99"/>
        <w:sz w:val="20"/>
        <w:szCs w:val="20"/>
        <w:lang w:val="en-US" w:eastAsia="en-US" w:bidi="ar-SA"/>
      </w:rPr>
    </w:lvl>
    <w:lvl w:ilvl="1" w:tplc="758CF0F6">
      <w:numFmt w:val="bullet"/>
      <w:lvlText w:val="•"/>
      <w:lvlJc w:val="left"/>
      <w:pPr>
        <w:ind w:left="977" w:hanging="226"/>
      </w:pPr>
      <w:rPr>
        <w:lang w:val="en-US" w:eastAsia="en-US" w:bidi="ar-SA"/>
      </w:rPr>
    </w:lvl>
    <w:lvl w:ilvl="2" w:tplc="9E26C2A4">
      <w:numFmt w:val="bullet"/>
      <w:lvlText w:val="•"/>
      <w:lvlJc w:val="left"/>
      <w:pPr>
        <w:ind w:left="1714" w:hanging="226"/>
      </w:pPr>
      <w:rPr>
        <w:lang w:val="en-US" w:eastAsia="en-US" w:bidi="ar-SA"/>
      </w:rPr>
    </w:lvl>
    <w:lvl w:ilvl="3" w:tplc="859C4C18">
      <w:numFmt w:val="bullet"/>
      <w:lvlText w:val="•"/>
      <w:lvlJc w:val="left"/>
      <w:pPr>
        <w:ind w:left="2452" w:hanging="226"/>
      </w:pPr>
      <w:rPr>
        <w:lang w:val="en-US" w:eastAsia="en-US" w:bidi="ar-SA"/>
      </w:rPr>
    </w:lvl>
    <w:lvl w:ilvl="4" w:tplc="8256B936">
      <w:numFmt w:val="bullet"/>
      <w:lvlText w:val="•"/>
      <w:lvlJc w:val="left"/>
      <w:pPr>
        <w:ind w:left="3189" w:hanging="226"/>
      </w:pPr>
      <w:rPr>
        <w:lang w:val="en-US" w:eastAsia="en-US" w:bidi="ar-SA"/>
      </w:rPr>
    </w:lvl>
    <w:lvl w:ilvl="5" w:tplc="F1FAA206">
      <w:numFmt w:val="bullet"/>
      <w:lvlText w:val="•"/>
      <w:lvlJc w:val="left"/>
      <w:pPr>
        <w:ind w:left="3927" w:hanging="226"/>
      </w:pPr>
      <w:rPr>
        <w:lang w:val="en-US" w:eastAsia="en-US" w:bidi="ar-SA"/>
      </w:rPr>
    </w:lvl>
    <w:lvl w:ilvl="6" w:tplc="69185EAA">
      <w:numFmt w:val="bullet"/>
      <w:lvlText w:val="•"/>
      <w:lvlJc w:val="left"/>
      <w:pPr>
        <w:ind w:left="4664" w:hanging="226"/>
      </w:pPr>
      <w:rPr>
        <w:lang w:val="en-US" w:eastAsia="en-US" w:bidi="ar-SA"/>
      </w:rPr>
    </w:lvl>
    <w:lvl w:ilvl="7" w:tplc="0E067FF2">
      <w:numFmt w:val="bullet"/>
      <w:lvlText w:val="•"/>
      <w:lvlJc w:val="left"/>
      <w:pPr>
        <w:ind w:left="5401" w:hanging="226"/>
      </w:pPr>
      <w:rPr>
        <w:lang w:val="en-US" w:eastAsia="en-US" w:bidi="ar-SA"/>
      </w:rPr>
    </w:lvl>
    <w:lvl w:ilvl="8" w:tplc="F7F2ADAC">
      <w:numFmt w:val="bullet"/>
      <w:lvlText w:val="•"/>
      <w:lvlJc w:val="left"/>
      <w:pPr>
        <w:ind w:left="6139" w:hanging="226"/>
      </w:pPr>
      <w:rPr>
        <w:lang w:val="en-US" w:eastAsia="en-US" w:bidi="ar-SA"/>
      </w:rPr>
    </w:lvl>
  </w:abstractNum>
  <w:abstractNum w:abstractNumId="1" w15:restartNumberingAfterBreak="0">
    <w:nsid w:val="17CC1916"/>
    <w:multiLevelType w:val="hybridMultilevel"/>
    <w:tmpl w:val="2F8ED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83ABF"/>
    <w:multiLevelType w:val="hybridMultilevel"/>
    <w:tmpl w:val="A8EC1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B3E8E"/>
    <w:multiLevelType w:val="hybridMultilevel"/>
    <w:tmpl w:val="3F04E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841CD"/>
    <w:multiLevelType w:val="hybridMultilevel"/>
    <w:tmpl w:val="08D66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13815"/>
    <w:multiLevelType w:val="hybridMultilevel"/>
    <w:tmpl w:val="3F90FD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C0825"/>
    <w:multiLevelType w:val="hybridMultilevel"/>
    <w:tmpl w:val="0268C924"/>
    <w:lvl w:ilvl="0" w:tplc="561AAA3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F2DB4"/>
    <w:multiLevelType w:val="hybridMultilevel"/>
    <w:tmpl w:val="800A86EC"/>
    <w:lvl w:ilvl="0" w:tplc="F9C6AA86">
      <w:start w:val="1"/>
      <w:numFmt w:val="bullet"/>
      <w:lvlText w:val="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5DD15614"/>
    <w:multiLevelType w:val="hybridMultilevel"/>
    <w:tmpl w:val="9F9225B0"/>
    <w:lvl w:ilvl="0" w:tplc="22D0F13A">
      <w:start w:val="1"/>
      <w:numFmt w:val="bullet"/>
      <w:lvlText w:val="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F82A62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  <w:sz w:val="22"/>
        <w:szCs w:val="22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41534D3"/>
    <w:multiLevelType w:val="hybridMultilevel"/>
    <w:tmpl w:val="E678426E"/>
    <w:lvl w:ilvl="0" w:tplc="B41C4DE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01C25"/>
    <w:multiLevelType w:val="hybridMultilevel"/>
    <w:tmpl w:val="C9740F6A"/>
    <w:lvl w:ilvl="0" w:tplc="22D0F13A">
      <w:start w:val="1"/>
      <w:numFmt w:val="bullet"/>
      <w:lvlText w:val="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7F0F375A"/>
    <w:multiLevelType w:val="hybridMultilevel"/>
    <w:tmpl w:val="87A2D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14875"/>
    <w:multiLevelType w:val="hybridMultilevel"/>
    <w:tmpl w:val="784EA540"/>
    <w:lvl w:ilvl="0" w:tplc="65E0B6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323855">
    <w:abstractNumId w:val="3"/>
  </w:num>
  <w:num w:numId="2" w16cid:durableId="685787127">
    <w:abstractNumId w:val="10"/>
  </w:num>
  <w:num w:numId="3" w16cid:durableId="138964097">
    <w:abstractNumId w:val="1"/>
  </w:num>
  <w:num w:numId="4" w16cid:durableId="419569958">
    <w:abstractNumId w:val="5"/>
  </w:num>
  <w:num w:numId="5" w16cid:durableId="1925382330">
    <w:abstractNumId w:val="11"/>
  </w:num>
  <w:num w:numId="6" w16cid:durableId="1365210478">
    <w:abstractNumId w:val="9"/>
  </w:num>
  <w:num w:numId="7" w16cid:durableId="1422415630">
    <w:abstractNumId w:val="7"/>
  </w:num>
  <w:num w:numId="8" w16cid:durableId="1311909427">
    <w:abstractNumId w:val="6"/>
  </w:num>
  <w:num w:numId="9" w16cid:durableId="1731339688">
    <w:abstractNumId w:val="12"/>
  </w:num>
  <w:num w:numId="10" w16cid:durableId="1496341127">
    <w:abstractNumId w:val="8"/>
  </w:num>
  <w:num w:numId="11" w16cid:durableId="1488593327">
    <w:abstractNumId w:val="4"/>
  </w:num>
  <w:num w:numId="12" w16cid:durableId="169026207">
    <w:abstractNumId w:val="2"/>
  </w:num>
  <w:num w:numId="13" w16cid:durableId="194537793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28"/>
    <w:rsid w:val="00032D4D"/>
    <w:rsid w:val="000330F9"/>
    <w:rsid w:val="00046619"/>
    <w:rsid w:val="00063F3A"/>
    <w:rsid w:val="00080242"/>
    <w:rsid w:val="000A2CD1"/>
    <w:rsid w:val="000E076E"/>
    <w:rsid w:val="000F523F"/>
    <w:rsid w:val="001107FB"/>
    <w:rsid w:val="001A6E1B"/>
    <w:rsid w:val="001B18EC"/>
    <w:rsid w:val="001B262D"/>
    <w:rsid w:val="001E121C"/>
    <w:rsid w:val="001F6525"/>
    <w:rsid w:val="002012F9"/>
    <w:rsid w:val="00202776"/>
    <w:rsid w:val="00237201"/>
    <w:rsid w:val="002410CF"/>
    <w:rsid w:val="00247D8A"/>
    <w:rsid w:val="00255E19"/>
    <w:rsid w:val="00264D0B"/>
    <w:rsid w:val="002A06D0"/>
    <w:rsid w:val="002B21CF"/>
    <w:rsid w:val="002F0221"/>
    <w:rsid w:val="002F7EE7"/>
    <w:rsid w:val="00305A3F"/>
    <w:rsid w:val="00310847"/>
    <w:rsid w:val="003152A6"/>
    <w:rsid w:val="00347BAF"/>
    <w:rsid w:val="00354B59"/>
    <w:rsid w:val="003631A9"/>
    <w:rsid w:val="003862B1"/>
    <w:rsid w:val="00391F31"/>
    <w:rsid w:val="003B1B0E"/>
    <w:rsid w:val="00402A24"/>
    <w:rsid w:val="0040611F"/>
    <w:rsid w:val="00421F96"/>
    <w:rsid w:val="004866DE"/>
    <w:rsid w:val="004A1220"/>
    <w:rsid w:val="004A7427"/>
    <w:rsid w:val="004A7A07"/>
    <w:rsid w:val="004E4C5A"/>
    <w:rsid w:val="004F0FA6"/>
    <w:rsid w:val="004F1C69"/>
    <w:rsid w:val="004F2301"/>
    <w:rsid w:val="00585DA9"/>
    <w:rsid w:val="0059758C"/>
    <w:rsid w:val="005B5618"/>
    <w:rsid w:val="005E2C13"/>
    <w:rsid w:val="00620D51"/>
    <w:rsid w:val="00645447"/>
    <w:rsid w:val="00653007"/>
    <w:rsid w:val="006635A8"/>
    <w:rsid w:val="006706A9"/>
    <w:rsid w:val="00670C63"/>
    <w:rsid w:val="006743A3"/>
    <w:rsid w:val="00687A26"/>
    <w:rsid w:val="006C1303"/>
    <w:rsid w:val="006C19E0"/>
    <w:rsid w:val="006D7591"/>
    <w:rsid w:val="006F3EFE"/>
    <w:rsid w:val="0070234D"/>
    <w:rsid w:val="00703396"/>
    <w:rsid w:val="00744229"/>
    <w:rsid w:val="007767D6"/>
    <w:rsid w:val="00792168"/>
    <w:rsid w:val="0079765B"/>
    <w:rsid w:val="007A5559"/>
    <w:rsid w:val="007B1CD0"/>
    <w:rsid w:val="007C53CA"/>
    <w:rsid w:val="007D218A"/>
    <w:rsid w:val="007D4D8E"/>
    <w:rsid w:val="007D54C8"/>
    <w:rsid w:val="007F35D1"/>
    <w:rsid w:val="007F4517"/>
    <w:rsid w:val="008015BC"/>
    <w:rsid w:val="00810792"/>
    <w:rsid w:val="0081715D"/>
    <w:rsid w:val="00834CAE"/>
    <w:rsid w:val="008529C0"/>
    <w:rsid w:val="00861205"/>
    <w:rsid w:val="00882B0F"/>
    <w:rsid w:val="008C51AE"/>
    <w:rsid w:val="008E7808"/>
    <w:rsid w:val="008F5DA3"/>
    <w:rsid w:val="00900424"/>
    <w:rsid w:val="00914C83"/>
    <w:rsid w:val="0091536E"/>
    <w:rsid w:val="00936FE5"/>
    <w:rsid w:val="00943E03"/>
    <w:rsid w:val="00944825"/>
    <w:rsid w:val="00945BD9"/>
    <w:rsid w:val="00950B6E"/>
    <w:rsid w:val="00971E40"/>
    <w:rsid w:val="009A5FF3"/>
    <w:rsid w:val="009B6CE9"/>
    <w:rsid w:val="009C4F59"/>
    <w:rsid w:val="009F3841"/>
    <w:rsid w:val="009F5BBF"/>
    <w:rsid w:val="00A2594E"/>
    <w:rsid w:val="00A31D53"/>
    <w:rsid w:val="00A35B73"/>
    <w:rsid w:val="00A4302B"/>
    <w:rsid w:val="00A719B7"/>
    <w:rsid w:val="00A72CA7"/>
    <w:rsid w:val="00A76D4F"/>
    <w:rsid w:val="00AA4505"/>
    <w:rsid w:val="00AA7116"/>
    <w:rsid w:val="00AB1888"/>
    <w:rsid w:val="00AB1912"/>
    <w:rsid w:val="00AE2D5F"/>
    <w:rsid w:val="00AF19E3"/>
    <w:rsid w:val="00AF4B46"/>
    <w:rsid w:val="00B057DC"/>
    <w:rsid w:val="00B12F0D"/>
    <w:rsid w:val="00B33416"/>
    <w:rsid w:val="00B53B95"/>
    <w:rsid w:val="00B56572"/>
    <w:rsid w:val="00B63519"/>
    <w:rsid w:val="00BA5F1A"/>
    <w:rsid w:val="00BF09C3"/>
    <w:rsid w:val="00C22533"/>
    <w:rsid w:val="00C343BB"/>
    <w:rsid w:val="00C71084"/>
    <w:rsid w:val="00C77FAA"/>
    <w:rsid w:val="00C90E62"/>
    <w:rsid w:val="00C927F9"/>
    <w:rsid w:val="00CA2A37"/>
    <w:rsid w:val="00CB0075"/>
    <w:rsid w:val="00CC1D81"/>
    <w:rsid w:val="00CC5112"/>
    <w:rsid w:val="00CD4E4E"/>
    <w:rsid w:val="00CE3351"/>
    <w:rsid w:val="00CF7F83"/>
    <w:rsid w:val="00D16A93"/>
    <w:rsid w:val="00D16E10"/>
    <w:rsid w:val="00D3522D"/>
    <w:rsid w:val="00D91FEA"/>
    <w:rsid w:val="00DB0927"/>
    <w:rsid w:val="00E163E3"/>
    <w:rsid w:val="00E2125A"/>
    <w:rsid w:val="00E64559"/>
    <w:rsid w:val="00E7048B"/>
    <w:rsid w:val="00E74B93"/>
    <w:rsid w:val="00E826D8"/>
    <w:rsid w:val="00E94050"/>
    <w:rsid w:val="00EB029F"/>
    <w:rsid w:val="00EB5848"/>
    <w:rsid w:val="00EF7A75"/>
    <w:rsid w:val="00F0179F"/>
    <w:rsid w:val="00F52A39"/>
    <w:rsid w:val="00F6124D"/>
    <w:rsid w:val="00F80BDC"/>
    <w:rsid w:val="00F86ED2"/>
    <w:rsid w:val="00F91965"/>
    <w:rsid w:val="00FB6E7D"/>
    <w:rsid w:val="00FC0C28"/>
    <w:rsid w:val="00FF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786D6"/>
  <w15:chartTrackingRefBased/>
  <w15:docId w15:val="{AC10CB6E-E263-49DC-BF64-1051C25D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E4E"/>
  </w:style>
  <w:style w:type="paragraph" w:styleId="Heading1">
    <w:name w:val="heading 1"/>
    <w:basedOn w:val="Normal"/>
    <w:next w:val="Normal"/>
    <w:link w:val="Heading1Char"/>
    <w:uiPriority w:val="9"/>
    <w:qFormat/>
    <w:rsid w:val="00FC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C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2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A39"/>
  </w:style>
  <w:style w:type="paragraph" w:styleId="Footer">
    <w:name w:val="footer"/>
    <w:basedOn w:val="Normal"/>
    <w:link w:val="FooterChar"/>
    <w:uiPriority w:val="99"/>
    <w:unhideWhenUsed/>
    <w:rsid w:val="00F52A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A39"/>
  </w:style>
  <w:style w:type="paragraph" w:customStyle="1" w:styleId="TableParagraph">
    <w:name w:val="Table Paragraph"/>
    <w:basedOn w:val="Normal"/>
    <w:uiPriority w:val="1"/>
    <w:qFormat/>
    <w:rsid w:val="00CC1D81"/>
    <w:pPr>
      <w:widowControl w:val="0"/>
      <w:autoSpaceDE w:val="0"/>
      <w:autoSpaceDN w:val="0"/>
      <w:spacing w:after="0" w:line="240" w:lineRule="auto"/>
      <w:ind w:left="76"/>
    </w:pPr>
    <w:rPr>
      <w:rFonts w:ascii="Carlito" w:eastAsia="Carlito" w:hAnsi="Carlito" w:cs="Carlito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663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5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yperlink" Target="https://www.socinator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ACEA4-7065-4C28-B6D8-3E3929960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Jena</dc:creator>
  <cp:keywords/>
  <dc:description/>
  <cp:lastModifiedBy>Subrata Jena</cp:lastModifiedBy>
  <cp:revision>13</cp:revision>
  <cp:lastPrinted>2026-05-13T08:38:00Z</cp:lastPrinted>
  <dcterms:created xsi:type="dcterms:W3CDTF">2026-05-13T08:39:00Z</dcterms:created>
  <dcterms:modified xsi:type="dcterms:W3CDTF">2026-05-15T05:31:00Z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b69475-382c-4c7a-b21d-8ca64eeef1bd_Enabled">
    <vt:lpwstr>true</vt:lpwstr>
  </property>
  <property fmtid="{D5CDD505-2E9C-101B-9397-08002B2CF9AE}" pid="3" name="MSIP_Label_ecb69475-382c-4c7a-b21d-8ca64eeef1bd_SetDate">
    <vt:lpwstr>2025-03-26T13:14:46Z</vt:lpwstr>
  </property>
  <property fmtid="{D5CDD505-2E9C-101B-9397-08002B2CF9AE}" pid="4" name="MSIP_Label_ecb69475-382c-4c7a-b21d-8ca64eeef1bd_Method">
    <vt:lpwstr>Standard</vt:lpwstr>
  </property>
  <property fmtid="{D5CDD505-2E9C-101B-9397-08002B2CF9AE}" pid="5" name="MSIP_Label_ecb69475-382c-4c7a-b21d-8ca64eeef1bd_Name">
    <vt:lpwstr>Eviden For Internal Use - All Employees</vt:lpwstr>
  </property>
  <property fmtid="{D5CDD505-2E9C-101B-9397-08002B2CF9AE}" pid="6" name="MSIP_Label_ecb69475-382c-4c7a-b21d-8ca64eeef1bd_SiteId">
    <vt:lpwstr>7d1c7785-2d8a-437d-b842-1ed5d8fbe00a</vt:lpwstr>
  </property>
  <property fmtid="{D5CDD505-2E9C-101B-9397-08002B2CF9AE}" pid="7" name="MSIP_Label_ecb69475-382c-4c7a-b21d-8ca64eeef1bd_ActionId">
    <vt:lpwstr>cbac3d78-59e9-4a02-92ba-e663dbdbd950</vt:lpwstr>
  </property>
  <property fmtid="{D5CDD505-2E9C-101B-9397-08002B2CF9AE}" pid="8" name="MSIP_Label_ecb69475-382c-4c7a-b21d-8ca64eeef1bd_ContentBits">
    <vt:lpwstr>0</vt:lpwstr>
  </property>
  <property fmtid="{D5CDD505-2E9C-101B-9397-08002B2CF9AE}" pid="9" name="MSIP_Label_e463cba9-5f6c-478d-9329-7b2295e4e8ed_Enabled">
    <vt:lpwstr>true</vt:lpwstr>
  </property>
  <property fmtid="{D5CDD505-2E9C-101B-9397-08002B2CF9AE}" pid="10" name="MSIP_Label_e463cba9-5f6c-478d-9329-7b2295e4e8ed_SetDate">
    <vt:lpwstr>2025-06-20T05:03:13Z</vt:lpwstr>
  </property>
  <property fmtid="{D5CDD505-2E9C-101B-9397-08002B2CF9AE}" pid="11" name="MSIP_Label_e463cba9-5f6c-478d-9329-7b2295e4e8ed_Method">
    <vt:lpwstr>Standard</vt:lpwstr>
  </property>
  <property fmtid="{D5CDD505-2E9C-101B-9397-08002B2CF9AE}" pid="12" name="MSIP_Label_e463cba9-5f6c-478d-9329-7b2295e4e8ed_Name">
    <vt:lpwstr>All Employees_2</vt:lpwstr>
  </property>
  <property fmtid="{D5CDD505-2E9C-101B-9397-08002B2CF9AE}" pid="13" name="MSIP_Label_e463cba9-5f6c-478d-9329-7b2295e4e8ed_SiteId">
    <vt:lpwstr>33440fc6-b7c7-412c-bb73-0e70b0198d5a</vt:lpwstr>
  </property>
  <property fmtid="{D5CDD505-2E9C-101B-9397-08002B2CF9AE}" pid="14" name="MSIP_Label_e463cba9-5f6c-478d-9329-7b2295e4e8ed_ActionId">
    <vt:lpwstr>e495fc23-2242-4563-906f-82da9d8306c1</vt:lpwstr>
  </property>
  <property fmtid="{D5CDD505-2E9C-101B-9397-08002B2CF9AE}" pid="15" name="MSIP_Label_e463cba9-5f6c-478d-9329-7b2295e4e8ed_ContentBits">
    <vt:lpwstr>0</vt:lpwstr>
  </property>
</Properties>
</file>